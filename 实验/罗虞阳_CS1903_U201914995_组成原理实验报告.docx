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31DD48"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0834C"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DdMqnVgwIAAAAFAAAOAAAAAAAAAAAAAAAAAC4CAABkcnMvZTJvRG9jLnhtbFBLAQItABQABgAI&#10;AAAAIQBvUMIq4wAAAA4BAAAPAAAAAAAAAAAAAAAAAN0EAABkcnMvZG93bnJldi54bWxQSwUGAAAA&#10;AAQABADzAAAA7QUAA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15E04AEA"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sidR="00BA6E86">
                              <w:rPr>
                                <w:rFonts w:ascii="Cambria" w:hAnsi="Cambria"/>
                                <w:b/>
                                <w:i/>
                                <w:noProof/>
                                <w:color w:val="FFFFFF"/>
                                <w:sz w:val="72"/>
                                <w:szCs w:val="72"/>
                              </w:rPr>
                              <w:t>2</w:t>
                            </w:r>
                            <w:r w:rsidR="00A57071">
                              <w:rPr>
                                <w:rFonts w:ascii="Cambria" w:hAnsi="Cambria"/>
                                <w:b/>
                                <w:i/>
                                <w:noProof/>
                                <w:color w:val="FFFFFF"/>
                                <w:sz w:val="72"/>
                                <w:szCs w:val="72"/>
                              </w:rPr>
                              <w:t>1</w:t>
                            </w:r>
                          </w:p>
                          <w:p w14:paraId="20903572" w14:textId="77777777" w:rsidR="000C5960" w:rsidRDefault="000C5960">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" filled="f" stroked="f">
                <v:fill opacity="52428f"/>
                <v:textbox inset="28.8pt,14.4pt,14.4pt,14.4pt">
                  <w:txbxContent>
                    <w:p w14:paraId="64BC22CE" w14:textId="15E04AEA"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sidR="00BA6E86">
                        <w:rPr>
                          <w:rFonts w:ascii="Cambria" w:hAnsi="Cambria"/>
                          <w:b/>
                          <w:i/>
                          <w:noProof/>
                          <w:color w:val="FFFFFF"/>
                          <w:sz w:val="72"/>
                          <w:szCs w:val="72"/>
                        </w:rPr>
                        <w:t>2</w:t>
                      </w:r>
                      <w:r w:rsidR="00A57071">
                        <w:rPr>
                          <w:rFonts w:ascii="Cambria" w:hAnsi="Cambria"/>
                          <w:b/>
                          <w:i/>
                          <w:noProof/>
                          <w:color w:val="FFFFFF"/>
                          <w:sz w:val="72"/>
                          <w:szCs w:val="72"/>
                        </w:rPr>
                        <w:t>1</w:t>
                      </w:r>
                    </w:p>
                    <w:p w14:paraId="20903572" w14:textId="77777777" w:rsidR="000C5960" w:rsidRDefault="000C5960">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" fillcolor="#4f81bd" strokecolor="white" strokeweight="1pt">
                <v:textbox style="mso-fit-shape-to-text:t" inset="0,,0">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5F02D821" w:rsidR="000C5960" w:rsidRDefault="000C5960">
            <w:pPr>
              <w:jc w:val="center"/>
              <w:rPr>
                <w:rFonts w:ascii="宋体" w:hAnsi="宋体"/>
                <w:sz w:val="28"/>
              </w:rPr>
            </w:pPr>
            <w:r>
              <w:rPr>
                <w:rFonts w:ascii="宋体" w:hAnsi="宋体" w:hint="eastAsia"/>
                <w:sz w:val="28"/>
              </w:rPr>
              <w:t>CS</w:t>
            </w:r>
            <w:r w:rsidR="00154804">
              <w:rPr>
                <w:rFonts w:ascii="宋体" w:hAnsi="宋体"/>
                <w:sz w:val="28"/>
              </w:rPr>
              <w:t>1903</w:t>
            </w: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348A10DD" w:rsidR="000C5960" w:rsidRDefault="000C5960">
            <w:pPr>
              <w:jc w:val="center"/>
              <w:rPr>
                <w:rFonts w:ascii="宋体" w:hAnsi="宋体"/>
                <w:sz w:val="28"/>
              </w:rPr>
            </w:pPr>
            <w:r>
              <w:rPr>
                <w:rFonts w:ascii="宋体" w:hAnsi="宋体" w:hint="eastAsia"/>
                <w:sz w:val="28"/>
              </w:rPr>
              <w:t>U20</w:t>
            </w:r>
            <w:r w:rsidR="00154804">
              <w:rPr>
                <w:rFonts w:ascii="宋体" w:hAnsi="宋体"/>
                <w:sz w:val="28"/>
              </w:rPr>
              <w:t>1914995</w:t>
            </w: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04D0D031" w:rsidR="000C5960" w:rsidRDefault="005B4BE3">
            <w:pPr>
              <w:jc w:val="center"/>
              <w:rPr>
                <w:rFonts w:ascii="宋体" w:hAnsi="宋体"/>
                <w:sz w:val="28"/>
              </w:rPr>
            </w:pPr>
            <w:sdt>
              <w:sdtPr>
                <w:rPr>
                  <w:rFonts w:ascii="宋体" w:hAnsi="宋体" w:hint="eastAsia"/>
                  <w:sz w:val="28"/>
                </w:rPr>
                <w:alias w:val="作者"/>
                <w:tag w:val=""/>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154804">
                  <w:rPr>
                    <w:rFonts w:ascii="宋体" w:hAnsi="宋体" w:hint="eastAsia"/>
                    <w:sz w:val="28"/>
                  </w:rPr>
                  <w:t>罗虞阳</w:t>
                </w:r>
                <w:proofErr w:type="gramEnd"/>
              </w:sdtContent>
            </w:sdt>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59915F30" w:rsidR="000C5960" w:rsidRDefault="00154804">
            <w:pPr>
              <w:jc w:val="center"/>
              <w:rPr>
                <w:rFonts w:ascii="宋体" w:hAnsi="宋体"/>
                <w:sz w:val="28"/>
              </w:rPr>
            </w:pPr>
            <w:r>
              <w:rPr>
                <w:rFonts w:ascii="宋体" w:hAnsi="宋体"/>
                <w:sz w:val="28"/>
              </w:rPr>
              <w:t>13713561390</w:t>
            </w: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1125A16C" w14:textId="7A0F8C2E" w:rsidR="000C5960" w:rsidRDefault="005B4BE3">
            <w:pPr>
              <w:jc w:val="center"/>
              <w:rPr>
                <w:rFonts w:ascii="宋体" w:hAnsi="宋体"/>
                <w:sz w:val="28"/>
              </w:rPr>
            </w:pPr>
            <w:hyperlink r:id="rId12" w:history="1">
              <w:r w:rsidR="00154804" w:rsidRPr="007B2043">
                <w:rPr>
                  <w:rStyle w:val="af"/>
                  <w:rFonts w:ascii="宋体" w:hAnsi="宋体" w:hint="eastAsia"/>
                  <w:sz w:val="28"/>
                </w:rPr>
                <w:t>13</w:t>
              </w:r>
              <w:r w:rsidR="00154804" w:rsidRPr="007B2043">
                <w:rPr>
                  <w:rStyle w:val="af"/>
                  <w:rFonts w:ascii="宋体" w:hAnsi="宋体"/>
                  <w:sz w:val="28"/>
                </w:rPr>
                <w:t>75081937</w:t>
              </w:r>
              <w:r w:rsidR="00154804" w:rsidRPr="007B2043">
                <w:rPr>
                  <w:rStyle w:val="af"/>
                  <w:rFonts w:ascii="宋体" w:hAnsi="宋体" w:hint="eastAsia"/>
                  <w:sz w:val="28"/>
                </w:rPr>
                <w:t>@qq.com</w:t>
              </w:r>
            </w:hyperlink>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63FC7132" w:rsidR="000C5960" w:rsidRDefault="000C5960" w:rsidP="002C2482">
            <w:pPr>
              <w:jc w:val="center"/>
              <w:rPr>
                <w:rFonts w:ascii="宋体" w:hAnsi="宋体"/>
                <w:sz w:val="28"/>
              </w:rPr>
            </w:pPr>
            <w:r>
              <w:rPr>
                <w:rFonts w:ascii="宋体" w:hAnsi="宋体" w:hint="eastAsia"/>
                <w:sz w:val="28"/>
              </w:rPr>
              <w:t>20</w:t>
            </w:r>
            <w:r w:rsidR="00154804">
              <w:rPr>
                <w:rFonts w:ascii="宋体" w:hAnsi="宋体"/>
                <w:sz w:val="28"/>
              </w:rPr>
              <w:t>21-12-13</w:t>
            </w:r>
            <w:r>
              <w:rPr>
                <w:rFonts w:ascii="宋体" w:hAnsi="宋体" w:hint="eastAsia"/>
                <w:sz w:val="28"/>
              </w:rPr>
              <w:t xml:space="preserve">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C0638" w14:textId="77777777" w:rsidR="00585757" w:rsidRDefault="000C5960" w:rsidP="00DB0E4E">
      <w:pPr>
        <w:pStyle w:val="afb"/>
        <w:spacing w:line="720" w:lineRule="auto"/>
        <w:jc w:val="center"/>
        <w:rPr>
          <w:noProof/>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r>
        <w:rPr>
          <w:rFonts w:ascii="Calibri" w:hAnsi="Calibri" w:cs="Calibri"/>
          <w:b/>
          <w:bCs/>
          <w:caps/>
          <w:sz w:val="28"/>
          <w:szCs w:val="20"/>
        </w:rPr>
        <w:fldChar w:fldCharType="begin"/>
      </w:r>
      <w:r>
        <w:instrText xml:space="preserve"> </w:instrText>
      </w:r>
      <w:r>
        <w:rPr>
          <w:rFonts w:hint="eastAsia"/>
        </w:rPr>
        <w:instrText>TOC \o "1-2" \h \z \u</w:instrText>
      </w:r>
      <w:r>
        <w:instrText xml:space="preserve"> </w:instrText>
      </w:r>
      <w:r>
        <w:rPr>
          <w:rFonts w:ascii="Calibri" w:hAnsi="Calibri" w:cs="Calibri"/>
          <w:b/>
          <w:bCs/>
          <w:caps/>
          <w:sz w:val="28"/>
          <w:szCs w:val="20"/>
        </w:rPr>
        <w:fldChar w:fldCharType="separate"/>
      </w:r>
    </w:p>
    <w:p w14:paraId="08D74D3E" w14:textId="65B53CDF" w:rsidR="00585757" w:rsidRDefault="00585757">
      <w:pPr>
        <w:pStyle w:val="TOC1"/>
        <w:tabs>
          <w:tab w:val="left" w:pos="420"/>
          <w:tab w:val="right" w:leader="dot" w:pos="8834"/>
        </w:tabs>
        <w:rPr>
          <w:rFonts w:asciiTheme="minorHAnsi" w:eastAsiaTheme="minorEastAsia" w:hAnsiTheme="minorHAnsi" w:cstheme="minorBidi"/>
          <w:noProof/>
          <w:sz w:val="21"/>
          <w:szCs w:val="22"/>
        </w:rPr>
      </w:pPr>
      <w:hyperlink w:anchor="_Toc90810523" w:history="1">
        <w:r w:rsidRPr="00F41EB1">
          <w:rPr>
            <w:rStyle w:val="af"/>
            <w:noProof/>
          </w:rPr>
          <w:t>1</w:t>
        </w:r>
        <w:r>
          <w:rPr>
            <w:rFonts w:asciiTheme="minorHAnsi" w:eastAsiaTheme="minorEastAsia" w:hAnsiTheme="minorHAnsi" w:cstheme="minorBidi"/>
            <w:noProof/>
            <w:sz w:val="21"/>
            <w:szCs w:val="22"/>
          </w:rPr>
          <w:tab/>
        </w:r>
        <w:r w:rsidRPr="00F41EB1">
          <w:rPr>
            <w:rStyle w:val="af"/>
            <w:noProof/>
          </w:rPr>
          <w:t>CPU</w:t>
        </w:r>
        <w:r w:rsidRPr="00F41EB1">
          <w:rPr>
            <w:rStyle w:val="af"/>
            <w:noProof/>
          </w:rPr>
          <w:t>设计实验</w:t>
        </w:r>
        <w:r w:rsidRPr="00F41EB1">
          <w:rPr>
            <w:rStyle w:val="af"/>
            <w:noProof/>
          </w:rPr>
          <w:t>_</w:t>
        </w:r>
        <w:r w:rsidRPr="00F41EB1">
          <w:rPr>
            <w:rStyle w:val="af"/>
            <w:noProof/>
          </w:rPr>
          <w:t>变长指令周期三级时序</w:t>
        </w:r>
        <w:r>
          <w:rPr>
            <w:noProof/>
            <w:webHidden/>
          </w:rPr>
          <w:tab/>
        </w:r>
        <w:r>
          <w:rPr>
            <w:noProof/>
            <w:webHidden/>
          </w:rPr>
          <w:fldChar w:fldCharType="begin"/>
        </w:r>
        <w:r>
          <w:rPr>
            <w:noProof/>
            <w:webHidden/>
          </w:rPr>
          <w:instrText xml:space="preserve"> PAGEREF _Toc90810523 \h </w:instrText>
        </w:r>
        <w:r>
          <w:rPr>
            <w:noProof/>
            <w:webHidden/>
          </w:rPr>
        </w:r>
        <w:r>
          <w:rPr>
            <w:noProof/>
            <w:webHidden/>
          </w:rPr>
          <w:fldChar w:fldCharType="separate"/>
        </w:r>
        <w:r>
          <w:rPr>
            <w:noProof/>
            <w:webHidden/>
          </w:rPr>
          <w:t>2</w:t>
        </w:r>
        <w:r>
          <w:rPr>
            <w:noProof/>
            <w:webHidden/>
          </w:rPr>
          <w:fldChar w:fldCharType="end"/>
        </w:r>
      </w:hyperlink>
    </w:p>
    <w:p w14:paraId="46BAF9A9" w14:textId="60DF5ABF"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24" w:history="1">
        <w:r w:rsidRPr="00F41EB1">
          <w:rPr>
            <w:rStyle w:val="af"/>
            <w:noProof/>
          </w:rPr>
          <w:t>1.1</w:t>
        </w:r>
        <w:r>
          <w:rPr>
            <w:rFonts w:asciiTheme="minorHAnsi" w:eastAsiaTheme="minorEastAsia" w:hAnsiTheme="minorHAnsi" w:cstheme="minorBidi"/>
            <w:noProof/>
            <w:sz w:val="21"/>
            <w:szCs w:val="22"/>
          </w:rPr>
          <w:tab/>
        </w:r>
        <w:r w:rsidRPr="00F41EB1">
          <w:rPr>
            <w:rStyle w:val="af"/>
            <w:noProof/>
          </w:rPr>
          <w:t>设计要求</w:t>
        </w:r>
        <w:r>
          <w:rPr>
            <w:noProof/>
            <w:webHidden/>
          </w:rPr>
          <w:tab/>
        </w:r>
        <w:r>
          <w:rPr>
            <w:noProof/>
            <w:webHidden/>
          </w:rPr>
          <w:fldChar w:fldCharType="begin"/>
        </w:r>
        <w:r>
          <w:rPr>
            <w:noProof/>
            <w:webHidden/>
          </w:rPr>
          <w:instrText xml:space="preserve"> PAGEREF _Toc90810524 \h </w:instrText>
        </w:r>
        <w:r>
          <w:rPr>
            <w:noProof/>
            <w:webHidden/>
          </w:rPr>
        </w:r>
        <w:r>
          <w:rPr>
            <w:noProof/>
            <w:webHidden/>
          </w:rPr>
          <w:fldChar w:fldCharType="separate"/>
        </w:r>
        <w:r>
          <w:rPr>
            <w:noProof/>
            <w:webHidden/>
          </w:rPr>
          <w:t>2</w:t>
        </w:r>
        <w:r>
          <w:rPr>
            <w:noProof/>
            <w:webHidden/>
          </w:rPr>
          <w:fldChar w:fldCharType="end"/>
        </w:r>
      </w:hyperlink>
    </w:p>
    <w:p w14:paraId="0E089816" w14:textId="40C02A22"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25" w:history="1">
        <w:r w:rsidRPr="00F41EB1">
          <w:rPr>
            <w:rStyle w:val="af"/>
            <w:noProof/>
          </w:rPr>
          <w:t>1.2</w:t>
        </w:r>
        <w:r>
          <w:rPr>
            <w:rFonts w:asciiTheme="minorHAnsi" w:eastAsiaTheme="minorEastAsia" w:hAnsiTheme="minorHAnsi" w:cstheme="minorBidi"/>
            <w:noProof/>
            <w:sz w:val="21"/>
            <w:szCs w:val="22"/>
          </w:rPr>
          <w:tab/>
        </w:r>
        <w:r w:rsidRPr="00F41EB1">
          <w:rPr>
            <w:rStyle w:val="af"/>
            <w:noProof/>
          </w:rPr>
          <w:t>方案设计</w:t>
        </w:r>
        <w:r>
          <w:rPr>
            <w:noProof/>
            <w:webHidden/>
          </w:rPr>
          <w:tab/>
        </w:r>
        <w:r>
          <w:rPr>
            <w:noProof/>
            <w:webHidden/>
          </w:rPr>
          <w:fldChar w:fldCharType="begin"/>
        </w:r>
        <w:r>
          <w:rPr>
            <w:noProof/>
            <w:webHidden/>
          </w:rPr>
          <w:instrText xml:space="preserve"> PAGEREF _Toc90810525 \h </w:instrText>
        </w:r>
        <w:r>
          <w:rPr>
            <w:noProof/>
            <w:webHidden/>
          </w:rPr>
        </w:r>
        <w:r>
          <w:rPr>
            <w:noProof/>
            <w:webHidden/>
          </w:rPr>
          <w:fldChar w:fldCharType="separate"/>
        </w:r>
        <w:r>
          <w:rPr>
            <w:noProof/>
            <w:webHidden/>
          </w:rPr>
          <w:t>3</w:t>
        </w:r>
        <w:r>
          <w:rPr>
            <w:noProof/>
            <w:webHidden/>
          </w:rPr>
          <w:fldChar w:fldCharType="end"/>
        </w:r>
      </w:hyperlink>
    </w:p>
    <w:p w14:paraId="7ABF2AF4" w14:textId="253D1AED"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26" w:history="1">
        <w:r w:rsidRPr="00F41EB1">
          <w:rPr>
            <w:rStyle w:val="af"/>
            <w:noProof/>
          </w:rPr>
          <w:t>1.3</w:t>
        </w:r>
        <w:r>
          <w:rPr>
            <w:rFonts w:asciiTheme="minorHAnsi" w:eastAsiaTheme="minorEastAsia" w:hAnsiTheme="minorHAnsi" w:cstheme="minorBidi"/>
            <w:noProof/>
            <w:sz w:val="21"/>
            <w:szCs w:val="22"/>
          </w:rPr>
          <w:tab/>
        </w:r>
        <w:r w:rsidRPr="00F41EB1">
          <w:rPr>
            <w:rStyle w:val="af"/>
            <w:noProof/>
          </w:rPr>
          <w:t>实验步骤</w:t>
        </w:r>
        <w:r>
          <w:rPr>
            <w:noProof/>
            <w:webHidden/>
          </w:rPr>
          <w:tab/>
        </w:r>
        <w:r>
          <w:rPr>
            <w:noProof/>
            <w:webHidden/>
          </w:rPr>
          <w:fldChar w:fldCharType="begin"/>
        </w:r>
        <w:r>
          <w:rPr>
            <w:noProof/>
            <w:webHidden/>
          </w:rPr>
          <w:instrText xml:space="preserve"> PAGEREF _Toc90810526 \h </w:instrText>
        </w:r>
        <w:r>
          <w:rPr>
            <w:noProof/>
            <w:webHidden/>
          </w:rPr>
        </w:r>
        <w:r>
          <w:rPr>
            <w:noProof/>
            <w:webHidden/>
          </w:rPr>
          <w:fldChar w:fldCharType="separate"/>
        </w:r>
        <w:r>
          <w:rPr>
            <w:noProof/>
            <w:webHidden/>
          </w:rPr>
          <w:t>5</w:t>
        </w:r>
        <w:r>
          <w:rPr>
            <w:noProof/>
            <w:webHidden/>
          </w:rPr>
          <w:fldChar w:fldCharType="end"/>
        </w:r>
      </w:hyperlink>
    </w:p>
    <w:p w14:paraId="12DFBDDE" w14:textId="63E7F378"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27" w:history="1">
        <w:r w:rsidRPr="00F41EB1">
          <w:rPr>
            <w:rStyle w:val="af"/>
            <w:noProof/>
          </w:rPr>
          <w:t>1.4</w:t>
        </w:r>
        <w:r>
          <w:rPr>
            <w:rFonts w:asciiTheme="minorHAnsi" w:eastAsiaTheme="minorEastAsia" w:hAnsiTheme="minorHAnsi" w:cstheme="minorBidi"/>
            <w:noProof/>
            <w:sz w:val="21"/>
            <w:szCs w:val="22"/>
          </w:rPr>
          <w:tab/>
        </w:r>
        <w:r w:rsidRPr="00F41EB1">
          <w:rPr>
            <w:rStyle w:val="af"/>
            <w:noProof/>
          </w:rPr>
          <w:t>故障与调试</w:t>
        </w:r>
        <w:r>
          <w:rPr>
            <w:noProof/>
            <w:webHidden/>
          </w:rPr>
          <w:tab/>
        </w:r>
        <w:r>
          <w:rPr>
            <w:noProof/>
            <w:webHidden/>
          </w:rPr>
          <w:fldChar w:fldCharType="begin"/>
        </w:r>
        <w:r>
          <w:rPr>
            <w:noProof/>
            <w:webHidden/>
          </w:rPr>
          <w:instrText xml:space="preserve"> PAGEREF _Toc90810527 \h </w:instrText>
        </w:r>
        <w:r>
          <w:rPr>
            <w:noProof/>
            <w:webHidden/>
          </w:rPr>
        </w:r>
        <w:r>
          <w:rPr>
            <w:noProof/>
            <w:webHidden/>
          </w:rPr>
          <w:fldChar w:fldCharType="separate"/>
        </w:r>
        <w:r>
          <w:rPr>
            <w:noProof/>
            <w:webHidden/>
          </w:rPr>
          <w:t>5</w:t>
        </w:r>
        <w:r>
          <w:rPr>
            <w:noProof/>
            <w:webHidden/>
          </w:rPr>
          <w:fldChar w:fldCharType="end"/>
        </w:r>
      </w:hyperlink>
    </w:p>
    <w:p w14:paraId="2C839E6E" w14:textId="067C141A"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28" w:history="1">
        <w:r w:rsidRPr="00F41EB1">
          <w:rPr>
            <w:rStyle w:val="af"/>
            <w:noProof/>
          </w:rPr>
          <w:t>1.5</w:t>
        </w:r>
        <w:r>
          <w:rPr>
            <w:rFonts w:asciiTheme="minorHAnsi" w:eastAsiaTheme="minorEastAsia" w:hAnsiTheme="minorHAnsi" w:cstheme="minorBidi"/>
            <w:noProof/>
            <w:sz w:val="21"/>
            <w:szCs w:val="22"/>
          </w:rPr>
          <w:tab/>
        </w:r>
        <w:r w:rsidRPr="00F41EB1">
          <w:rPr>
            <w:rStyle w:val="af"/>
            <w:noProof/>
          </w:rPr>
          <w:t>测试与分析</w:t>
        </w:r>
        <w:r>
          <w:rPr>
            <w:noProof/>
            <w:webHidden/>
          </w:rPr>
          <w:tab/>
        </w:r>
        <w:r>
          <w:rPr>
            <w:noProof/>
            <w:webHidden/>
          </w:rPr>
          <w:fldChar w:fldCharType="begin"/>
        </w:r>
        <w:r>
          <w:rPr>
            <w:noProof/>
            <w:webHidden/>
          </w:rPr>
          <w:instrText xml:space="preserve"> PAGEREF _Toc90810528 \h </w:instrText>
        </w:r>
        <w:r>
          <w:rPr>
            <w:noProof/>
            <w:webHidden/>
          </w:rPr>
        </w:r>
        <w:r>
          <w:rPr>
            <w:noProof/>
            <w:webHidden/>
          </w:rPr>
          <w:fldChar w:fldCharType="separate"/>
        </w:r>
        <w:r>
          <w:rPr>
            <w:noProof/>
            <w:webHidden/>
          </w:rPr>
          <w:t>6</w:t>
        </w:r>
        <w:r>
          <w:rPr>
            <w:noProof/>
            <w:webHidden/>
          </w:rPr>
          <w:fldChar w:fldCharType="end"/>
        </w:r>
      </w:hyperlink>
    </w:p>
    <w:p w14:paraId="50619EF4" w14:textId="0592546D" w:rsidR="00585757" w:rsidRDefault="00585757">
      <w:pPr>
        <w:pStyle w:val="TOC1"/>
        <w:tabs>
          <w:tab w:val="left" w:pos="420"/>
          <w:tab w:val="right" w:leader="dot" w:pos="8834"/>
        </w:tabs>
        <w:rPr>
          <w:rFonts w:asciiTheme="minorHAnsi" w:eastAsiaTheme="minorEastAsia" w:hAnsiTheme="minorHAnsi" w:cstheme="minorBidi"/>
          <w:noProof/>
          <w:sz w:val="21"/>
          <w:szCs w:val="22"/>
        </w:rPr>
      </w:pPr>
      <w:hyperlink w:anchor="_Toc90810529" w:history="1">
        <w:r w:rsidRPr="00F41EB1">
          <w:rPr>
            <w:rStyle w:val="af"/>
            <w:noProof/>
          </w:rPr>
          <w:t>2</w:t>
        </w:r>
        <w:r>
          <w:rPr>
            <w:rFonts w:asciiTheme="minorHAnsi" w:eastAsiaTheme="minorEastAsia" w:hAnsiTheme="minorHAnsi" w:cstheme="minorBidi"/>
            <w:noProof/>
            <w:sz w:val="21"/>
            <w:szCs w:val="22"/>
          </w:rPr>
          <w:tab/>
        </w:r>
        <w:r w:rsidRPr="00F41EB1">
          <w:rPr>
            <w:rStyle w:val="af"/>
            <w:noProof/>
          </w:rPr>
          <w:t>CPU</w:t>
        </w:r>
        <w:r w:rsidRPr="00F41EB1">
          <w:rPr>
            <w:rStyle w:val="af"/>
            <w:noProof/>
          </w:rPr>
          <w:t>设计实验</w:t>
        </w:r>
        <w:r w:rsidRPr="00F41EB1">
          <w:rPr>
            <w:rStyle w:val="af"/>
            <w:noProof/>
          </w:rPr>
          <w:t>_</w:t>
        </w:r>
        <w:r w:rsidRPr="00F41EB1">
          <w:rPr>
            <w:rStyle w:val="af"/>
            <w:noProof/>
          </w:rPr>
          <w:t>带中断机制的现代时序</w:t>
        </w:r>
        <w:r>
          <w:rPr>
            <w:noProof/>
            <w:webHidden/>
          </w:rPr>
          <w:tab/>
        </w:r>
        <w:r>
          <w:rPr>
            <w:noProof/>
            <w:webHidden/>
          </w:rPr>
          <w:fldChar w:fldCharType="begin"/>
        </w:r>
        <w:r>
          <w:rPr>
            <w:noProof/>
            <w:webHidden/>
          </w:rPr>
          <w:instrText xml:space="preserve"> PAGEREF _Toc90810529 \h </w:instrText>
        </w:r>
        <w:r>
          <w:rPr>
            <w:noProof/>
            <w:webHidden/>
          </w:rPr>
        </w:r>
        <w:r>
          <w:rPr>
            <w:noProof/>
            <w:webHidden/>
          </w:rPr>
          <w:fldChar w:fldCharType="separate"/>
        </w:r>
        <w:r>
          <w:rPr>
            <w:noProof/>
            <w:webHidden/>
          </w:rPr>
          <w:t>7</w:t>
        </w:r>
        <w:r>
          <w:rPr>
            <w:noProof/>
            <w:webHidden/>
          </w:rPr>
          <w:fldChar w:fldCharType="end"/>
        </w:r>
      </w:hyperlink>
    </w:p>
    <w:p w14:paraId="4C1BCAEF" w14:textId="58EDD728"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30" w:history="1">
        <w:r w:rsidRPr="00F41EB1">
          <w:rPr>
            <w:rStyle w:val="af"/>
            <w:noProof/>
          </w:rPr>
          <w:t>2.1</w:t>
        </w:r>
        <w:r>
          <w:rPr>
            <w:rFonts w:asciiTheme="minorHAnsi" w:eastAsiaTheme="minorEastAsia" w:hAnsiTheme="minorHAnsi" w:cstheme="minorBidi"/>
            <w:noProof/>
            <w:sz w:val="21"/>
            <w:szCs w:val="22"/>
          </w:rPr>
          <w:tab/>
        </w:r>
        <w:r w:rsidRPr="00F41EB1">
          <w:rPr>
            <w:rStyle w:val="af"/>
            <w:noProof/>
          </w:rPr>
          <w:t>设计要求</w:t>
        </w:r>
        <w:r>
          <w:rPr>
            <w:noProof/>
            <w:webHidden/>
          </w:rPr>
          <w:tab/>
        </w:r>
        <w:r>
          <w:rPr>
            <w:noProof/>
            <w:webHidden/>
          </w:rPr>
          <w:fldChar w:fldCharType="begin"/>
        </w:r>
        <w:r>
          <w:rPr>
            <w:noProof/>
            <w:webHidden/>
          </w:rPr>
          <w:instrText xml:space="preserve"> PAGEREF _Toc90810530 \h </w:instrText>
        </w:r>
        <w:r>
          <w:rPr>
            <w:noProof/>
            <w:webHidden/>
          </w:rPr>
        </w:r>
        <w:r>
          <w:rPr>
            <w:noProof/>
            <w:webHidden/>
          </w:rPr>
          <w:fldChar w:fldCharType="separate"/>
        </w:r>
        <w:r>
          <w:rPr>
            <w:noProof/>
            <w:webHidden/>
          </w:rPr>
          <w:t>7</w:t>
        </w:r>
        <w:r>
          <w:rPr>
            <w:noProof/>
            <w:webHidden/>
          </w:rPr>
          <w:fldChar w:fldCharType="end"/>
        </w:r>
      </w:hyperlink>
    </w:p>
    <w:p w14:paraId="614519ED" w14:textId="145EE871"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31" w:history="1">
        <w:r w:rsidRPr="00F41EB1">
          <w:rPr>
            <w:rStyle w:val="af"/>
            <w:noProof/>
          </w:rPr>
          <w:t>2.2</w:t>
        </w:r>
        <w:r>
          <w:rPr>
            <w:rFonts w:asciiTheme="minorHAnsi" w:eastAsiaTheme="minorEastAsia" w:hAnsiTheme="minorHAnsi" w:cstheme="minorBidi"/>
            <w:noProof/>
            <w:sz w:val="21"/>
            <w:szCs w:val="22"/>
          </w:rPr>
          <w:tab/>
        </w:r>
        <w:r w:rsidRPr="00F41EB1">
          <w:rPr>
            <w:rStyle w:val="af"/>
            <w:noProof/>
          </w:rPr>
          <w:t>方案设计</w:t>
        </w:r>
        <w:r>
          <w:rPr>
            <w:noProof/>
            <w:webHidden/>
          </w:rPr>
          <w:tab/>
        </w:r>
        <w:r>
          <w:rPr>
            <w:noProof/>
            <w:webHidden/>
          </w:rPr>
          <w:fldChar w:fldCharType="begin"/>
        </w:r>
        <w:r>
          <w:rPr>
            <w:noProof/>
            <w:webHidden/>
          </w:rPr>
          <w:instrText xml:space="preserve"> PAGEREF _Toc90810531 \h </w:instrText>
        </w:r>
        <w:r>
          <w:rPr>
            <w:noProof/>
            <w:webHidden/>
          </w:rPr>
        </w:r>
        <w:r>
          <w:rPr>
            <w:noProof/>
            <w:webHidden/>
          </w:rPr>
          <w:fldChar w:fldCharType="separate"/>
        </w:r>
        <w:r>
          <w:rPr>
            <w:noProof/>
            <w:webHidden/>
          </w:rPr>
          <w:t>7</w:t>
        </w:r>
        <w:r>
          <w:rPr>
            <w:noProof/>
            <w:webHidden/>
          </w:rPr>
          <w:fldChar w:fldCharType="end"/>
        </w:r>
      </w:hyperlink>
    </w:p>
    <w:p w14:paraId="3300708A" w14:textId="01B49A9E"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32" w:history="1">
        <w:r w:rsidRPr="00F41EB1">
          <w:rPr>
            <w:rStyle w:val="af"/>
            <w:noProof/>
          </w:rPr>
          <w:t>2.3</w:t>
        </w:r>
        <w:r>
          <w:rPr>
            <w:rFonts w:asciiTheme="minorHAnsi" w:eastAsiaTheme="minorEastAsia" w:hAnsiTheme="minorHAnsi" w:cstheme="minorBidi"/>
            <w:noProof/>
            <w:sz w:val="21"/>
            <w:szCs w:val="22"/>
          </w:rPr>
          <w:tab/>
        </w:r>
        <w:r w:rsidRPr="00F41EB1">
          <w:rPr>
            <w:rStyle w:val="af"/>
            <w:noProof/>
          </w:rPr>
          <w:t>实验步骤</w:t>
        </w:r>
        <w:r>
          <w:rPr>
            <w:noProof/>
            <w:webHidden/>
          </w:rPr>
          <w:tab/>
        </w:r>
        <w:r>
          <w:rPr>
            <w:noProof/>
            <w:webHidden/>
          </w:rPr>
          <w:fldChar w:fldCharType="begin"/>
        </w:r>
        <w:r>
          <w:rPr>
            <w:noProof/>
            <w:webHidden/>
          </w:rPr>
          <w:instrText xml:space="preserve"> PAGEREF _Toc90810532 \h </w:instrText>
        </w:r>
        <w:r>
          <w:rPr>
            <w:noProof/>
            <w:webHidden/>
          </w:rPr>
        </w:r>
        <w:r>
          <w:rPr>
            <w:noProof/>
            <w:webHidden/>
          </w:rPr>
          <w:fldChar w:fldCharType="separate"/>
        </w:r>
        <w:r>
          <w:rPr>
            <w:noProof/>
            <w:webHidden/>
          </w:rPr>
          <w:t>11</w:t>
        </w:r>
        <w:r>
          <w:rPr>
            <w:noProof/>
            <w:webHidden/>
          </w:rPr>
          <w:fldChar w:fldCharType="end"/>
        </w:r>
      </w:hyperlink>
    </w:p>
    <w:p w14:paraId="32EA3700" w14:textId="6F667595"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33" w:history="1">
        <w:r w:rsidRPr="00F41EB1">
          <w:rPr>
            <w:rStyle w:val="af"/>
            <w:noProof/>
          </w:rPr>
          <w:t>2.4</w:t>
        </w:r>
        <w:r>
          <w:rPr>
            <w:rFonts w:asciiTheme="minorHAnsi" w:eastAsiaTheme="minorEastAsia" w:hAnsiTheme="minorHAnsi" w:cstheme="minorBidi"/>
            <w:noProof/>
            <w:sz w:val="21"/>
            <w:szCs w:val="22"/>
          </w:rPr>
          <w:tab/>
        </w:r>
        <w:r w:rsidRPr="00F41EB1">
          <w:rPr>
            <w:rStyle w:val="af"/>
            <w:noProof/>
          </w:rPr>
          <w:t>故障与调试</w:t>
        </w:r>
        <w:r>
          <w:rPr>
            <w:noProof/>
            <w:webHidden/>
          </w:rPr>
          <w:tab/>
        </w:r>
        <w:r>
          <w:rPr>
            <w:noProof/>
            <w:webHidden/>
          </w:rPr>
          <w:fldChar w:fldCharType="begin"/>
        </w:r>
        <w:r>
          <w:rPr>
            <w:noProof/>
            <w:webHidden/>
          </w:rPr>
          <w:instrText xml:space="preserve"> PAGEREF _Toc90810533 \h </w:instrText>
        </w:r>
        <w:r>
          <w:rPr>
            <w:noProof/>
            <w:webHidden/>
          </w:rPr>
        </w:r>
        <w:r>
          <w:rPr>
            <w:noProof/>
            <w:webHidden/>
          </w:rPr>
          <w:fldChar w:fldCharType="separate"/>
        </w:r>
        <w:r>
          <w:rPr>
            <w:noProof/>
            <w:webHidden/>
          </w:rPr>
          <w:t>12</w:t>
        </w:r>
        <w:r>
          <w:rPr>
            <w:noProof/>
            <w:webHidden/>
          </w:rPr>
          <w:fldChar w:fldCharType="end"/>
        </w:r>
      </w:hyperlink>
    </w:p>
    <w:p w14:paraId="5E4CBECF" w14:textId="1A5F4908"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34" w:history="1">
        <w:r w:rsidRPr="00F41EB1">
          <w:rPr>
            <w:rStyle w:val="af"/>
            <w:noProof/>
          </w:rPr>
          <w:t>2.5</w:t>
        </w:r>
        <w:r>
          <w:rPr>
            <w:rFonts w:asciiTheme="minorHAnsi" w:eastAsiaTheme="minorEastAsia" w:hAnsiTheme="minorHAnsi" w:cstheme="minorBidi"/>
            <w:noProof/>
            <w:sz w:val="21"/>
            <w:szCs w:val="22"/>
          </w:rPr>
          <w:tab/>
        </w:r>
        <w:r w:rsidRPr="00F41EB1">
          <w:rPr>
            <w:rStyle w:val="af"/>
            <w:noProof/>
          </w:rPr>
          <w:t>测试与分析</w:t>
        </w:r>
        <w:r>
          <w:rPr>
            <w:noProof/>
            <w:webHidden/>
          </w:rPr>
          <w:tab/>
        </w:r>
        <w:r>
          <w:rPr>
            <w:noProof/>
            <w:webHidden/>
          </w:rPr>
          <w:fldChar w:fldCharType="begin"/>
        </w:r>
        <w:r>
          <w:rPr>
            <w:noProof/>
            <w:webHidden/>
          </w:rPr>
          <w:instrText xml:space="preserve"> PAGEREF _Toc90810534 \h </w:instrText>
        </w:r>
        <w:r>
          <w:rPr>
            <w:noProof/>
            <w:webHidden/>
          </w:rPr>
        </w:r>
        <w:r>
          <w:rPr>
            <w:noProof/>
            <w:webHidden/>
          </w:rPr>
          <w:fldChar w:fldCharType="separate"/>
        </w:r>
        <w:r>
          <w:rPr>
            <w:noProof/>
            <w:webHidden/>
          </w:rPr>
          <w:t>12</w:t>
        </w:r>
        <w:r>
          <w:rPr>
            <w:noProof/>
            <w:webHidden/>
          </w:rPr>
          <w:fldChar w:fldCharType="end"/>
        </w:r>
      </w:hyperlink>
    </w:p>
    <w:p w14:paraId="4140F3CD" w14:textId="0420FEDB" w:rsidR="00585757" w:rsidRDefault="00585757">
      <w:pPr>
        <w:pStyle w:val="TOC1"/>
        <w:tabs>
          <w:tab w:val="left" w:pos="420"/>
          <w:tab w:val="right" w:leader="dot" w:pos="8834"/>
        </w:tabs>
        <w:rPr>
          <w:rFonts w:asciiTheme="minorHAnsi" w:eastAsiaTheme="minorEastAsia" w:hAnsiTheme="minorHAnsi" w:cstheme="minorBidi"/>
          <w:noProof/>
          <w:sz w:val="21"/>
          <w:szCs w:val="22"/>
        </w:rPr>
      </w:pPr>
      <w:hyperlink w:anchor="_Toc90810535" w:history="1">
        <w:r w:rsidRPr="00F41EB1">
          <w:rPr>
            <w:rStyle w:val="af"/>
            <w:noProof/>
          </w:rPr>
          <w:t>3</w:t>
        </w:r>
        <w:r>
          <w:rPr>
            <w:rFonts w:asciiTheme="minorHAnsi" w:eastAsiaTheme="minorEastAsia" w:hAnsiTheme="minorHAnsi" w:cstheme="minorBidi"/>
            <w:noProof/>
            <w:sz w:val="21"/>
            <w:szCs w:val="22"/>
          </w:rPr>
          <w:tab/>
        </w:r>
        <w:r w:rsidRPr="00F41EB1">
          <w:rPr>
            <w:rStyle w:val="af"/>
            <w:noProof/>
          </w:rPr>
          <w:t>总结与心得</w:t>
        </w:r>
        <w:r>
          <w:rPr>
            <w:noProof/>
            <w:webHidden/>
          </w:rPr>
          <w:tab/>
        </w:r>
        <w:r>
          <w:rPr>
            <w:noProof/>
            <w:webHidden/>
          </w:rPr>
          <w:fldChar w:fldCharType="begin"/>
        </w:r>
        <w:r>
          <w:rPr>
            <w:noProof/>
            <w:webHidden/>
          </w:rPr>
          <w:instrText xml:space="preserve"> PAGEREF _Toc90810535 \h </w:instrText>
        </w:r>
        <w:r>
          <w:rPr>
            <w:noProof/>
            <w:webHidden/>
          </w:rPr>
        </w:r>
        <w:r>
          <w:rPr>
            <w:noProof/>
            <w:webHidden/>
          </w:rPr>
          <w:fldChar w:fldCharType="separate"/>
        </w:r>
        <w:r>
          <w:rPr>
            <w:noProof/>
            <w:webHidden/>
          </w:rPr>
          <w:t>14</w:t>
        </w:r>
        <w:r>
          <w:rPr>
            <w:noProof/>
            <w:webHidden/>
          </w:rPr>
          <w:fldChar w:fldCharType="end"/>
        </w:r>
      </w:hyperlink>
    </w:p>
    <w:p w14:paraId="73D5C8D3" w14:textId="56A656BE"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36" w:history="1">
        <w:r w:rsidRPr="00F41EB1">
          <w:rPr>
            <w:rStyle w:val="af"/>
            <w:noProof/>
          </w:rPr>
          <w:t>3.1</w:t>
        </w:r>
        <w:r>
          <w:rPr>
            <w:rFonts w:asciiTheme="minorHAnsi" w:eastAsiaTheme="minorEastAsia" w:hAnsiTheme="minorHAnsi" w:cstheme="minorBidi"/>
            <w:noProof/>
            <w:sz w:val="21"/>
            <w:szCs w:val="22"/>
          </w:rPr>
          <w:tab/>
        </w:r>
        <w:r w:rsidRPr="00F41EB1">
          <w:rPr>
            <w:rStyle w:val="af"/>
            <w:noProof/>
          </w:rPr>
          <w:t>实验总结</w:t>
        </w:r>
        <w:r>
          <w:rPr>
            <w:noProof/>
            <w:webHidden/>
          </w:rPr>
          <w:tab/>
        </w:r>
        <w:r>
          <w:rPr>
            <w:noProof/>
            <w:webHidden/>
          </w:rPr>
          <w:fldChar w:fldCharType="begin"/>
        </w:r>
        <w:r>
          <w:rPr>
            <w:noProof/>
            <w:webHidden/>
          </w:rPr>
          <w:instrText xml:space="preserve"> PAGEREF _Toc90810536 \h </w:instrText>
        </w:r>
        <w:r>
          <w:rPr>
            <w:noProof/>
            <w:webHidden/>
          </w:rPr>
        </w:r>
        <w:r>
          <w:rPr>
            <w:noProof/>
            <w:webHidden/>
          </w:rPr>
          <w:fldChar w:fldCharType="separate"/>
        </w:r>
        <w:r>
          <w:rPr>
            <w:noProof/>
            <w:webHidden/>
          </w:rPr>
          <w:t>14</w:t>
        </w:r>
        <w:r>
          <w:rPr>
            <w:noProof/>
            <w:webHidden/>
          </w:rPr>
          <w:fldChar w:fldCharType="end"/>
        </w:r>
      </w:hyperlink>
    </w:p>
    <w:p w14:paraId="6B86402F" w14:textId="1F09422B" w:rsidR="00585757" w:rsidRDefault="00585757">
      <w:pPr>
        <w:pStyle w:val="TOC2"/>
        <w:tabs>
          <w:tab w:val="left" w:pos="1050"/>
          <w:tab w:val="right" w:leader="dot" w:pos="8834"/>
        </w:tabs>
        <w:ind w:left="480"/>
        <w:rPr>
          <w:rFonts w:asciiTheme="minorHAnsi" w:eastAsiaTheme="minorEastAsia" w:hAnsiTheme="minorHAnsi" w:cstheme="minorBidi"/>
          <w:noProof/>
          <w:sz w:val="21"/>
          <w:szCs w:val="22"/>
        </w:rPr>
      </w:pPr>
      <w:hyperlink w:anchor="_Toc90810537" w:history="1">
        <w:r w:rsidRPr="00F41EB1">
          <w:rPr>
            <w:rStyle w:val="af"/>
            <w:noProof/>
          </w:rPr>
          <w:t>3.2</w:t>
        </w:r>
        <w:r>
          <w:rPr>
            <w:rFonts w:asciiTheme="minorHAnsi" w:eastAsiaTheme="minorEastAsia" w:hAnsiTheme="minorHAnsi" w:cstheme="minorBidi"/>
            <w:noProof/>
            <w:sz w:val="21"/>
            <w:szCs w:val="22"/>
          </w:rPr>
          <w:tab/>
        </w:r>
        <w:r w:rsidRPr="00F41EB1">
          <w:rPr>
            <w:rStyle w:val="af"/>
            <w:noProof/>
          </w:rPr>
          <w:t>实验心得</w:t>
        </w:r>
        <w:r>
          <w:rPr>
            <w:noProof/>
            <w:webHidden/>
          </w:rPr>
          <w:tab/>
        </w:r>
        <w:r>
          <w:rPr>
            <w:noProof/>
            <w:webHidden/>
          </w:rPr>
          <w:fldChar w:fldCharType="begin"/>
        </w:r>
        <w:r>
          <w:rPr>
            <w:noProof/>
            <w:webHidden/>
          </w:rPr>
          <w:instrText xml:space="preserve"> PAGEREF _Toc90810537 \h </w:instrText>
        </w:r>
        <w:r>
          <w:rPr>
            <w:noProof/>
            <w:webHidden/>
          </w:rPr>
        </w:r>
        <w:r>
          <w:rPr>
            <w:noProof/>
            <w:webHidden/>
          </w:rPr>
          <w:fldChar w:fldCharType="separate"/>
        </w:r>
        <w:r>
          <w:rPr>
            <w:noProof/>
            <w:webHidden/>
          </w:rPr>
          <w:t>14</w:t>
        </w:r>
        <w:r>
          <w:rPr>
            <w:noProof/>
            <w:webHidden/>
          </w:rPr>
          <w:fldChar w:fldCharType="end"/>
        </w:r>
      </w:hyperlink>
    </w:p>
    <w:p w14:paraId="18593CE5" w14:textId="3D72F1DF" w:rsidR="00585757" w:rsidRDefault="00585757">
      <w:pPr>
        <w:pStyle w:val="TOC1"/>
        <w:tabs>
          <w:tab w:val="right" w:leader="dot" w:pos="8834"/>
        </w:tabs>
        <w:rPr>
          <w:rFonts w:asciiTheme="minorHAnsi" w:eastAsiaTheme="minorEastAsia" w:hAnsiTheme="minorHAnsi" w:cstheme="minorBidi"/>
          <w:noProof/>
          <w:sz w:val="21"/>
          <w:szCs w:val="22"/>
        </w:rPr>
      </w:pPr>
      <w:hyperlink w:anchor="_Toc90810538" w:history="1">
        <w:r w:rsidRPr="00F41EB1">
          <w:rPr>
            <w:rStyle w:val="af"/>
            <w:noProof/>
          </w:rPr>
          <w:t>参考文献</w:t>
        </w:r>
        <w:r>
          <w:rPr>
            <w:noProof/>
            <w:webHidden/>
          </w:rPr>
          <w:tab/>
        </w:r>
        <w:r>
          <w:rPr>
            <w:noProof/>
            <w:webHidden/>
          </w:rPr>
          <w:fldChar w:fldCharType="begin"/>
        </w:r>
        <w:r>
          <w:rPr>
            <w:noProof/>
            <w:webHidden/>
          </w:rPr>
          <w:instrText xml:space="preserve"> PAGEREF _Toc90810538 \h </w:instrText>
        </w:r>
        <w:r>
          <w:rPr>
            <w:noProof/>
            <w:webHidden/>
          </w:rPr>
        </w:r>
        <w:r>
          <w:rPr>
            <w:noProof/>
            <w:webHidden/>
          </w:rPr>
          <w:fldChar w:fldCharType="separate"/>
        </w:r>
        <w:r>
          <w:rPr>
            <w:noProof/>
            <w:webHidden/>
          </w:rPr>
          <w:t>15</w:t>
        </w:r>
        <w:r>
          <w:rPr>
            <w:noProof/>
            <w:webHidden/>
          </w:rPr>
          <w:fldChar w:fldCharType="end"/>
        </w:r>
      </w:hyperlink>
    </w:p>
    <w:p w14:paraId="2CEFBBA9" w14:textId="77777777" w:rsidR="000C5960" w:rsidRDefault="000C5960">
      <w:pPr>
        <w:sectPr w:rsidR="000C5960" w:rsidSect="00F5775D">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3AB25B12" w14:textId="799598A5" w:rsidR="00251310" w:rsidRPr="00207D8A" w:rsidRDefault="00251310" w:rsidP="00251310">
      <w:pPr>
        <w:pStyle w:val="10"/>
        <w:numPr>
          <w:ilvl w:val="0"/>
          <w:numId w:val="10"/>
        </w:numPr>
      </w:pPr>
      <w:bookmarkStart w:id="13" w:name="_Toc134007939"/>
      <w:bookmarkStart w:id="14" w:name="_Toc135227344"/>
      <w:bookmarkStart w:id="15" w:name="_Toc135227423"/>
      <w:bookmarkStart w:id="16" w:name="_Toc135227590"/>
      <w:bookmarkStart w:id="17" w:name="_Toc135229748"/>
      <w:bookmarkStart w:id="18" w:name="_Toc266358996"/>
      <w:bookmarkStart w:id="19" w:name="_Toc90810523"/>
      <w:bookmarkEnd w:id="7"/>
      <w:bookmarkEnd w:id="8"/>
      <w:bookmarkEnd w:id="9"/>
      <w:bookmarkEnd w:id="10"/>
      <w:bookmarkEnd w:id="11"/>
      <w:bookmarkEnd w:id="12"/>
      <w:r>
        <w:rPr>
          <w:rFonts w:hint="eastAsia"/>
        </w:rPr>
        <w:lastRenderedPageBreak/>
        <w:t>CPU</w:t>
      </w:r>
      <w:r w:rsidR="005A6CFA">
        <w:rPr>
          <w:rFonts w:hint="eastAsia"/>
        </w:rPr>
        <w:t>设计</w:t>
      </w:r>
      <w:r>
        <w:rPr>
          <w:rFonts w:hint="eastAsia"/>
        </w:rPr>
        <w:t>实验</w:t>
      </w:r>
      <w:r w:rsidR="00AC7DFC">
        <w:rPr>
          <w:rFonts w:hint="eastAsia"/>
        </w:rPr>
        <w:t>_</w:t>
      </w:r>
      <w:r w:rsidR="00AC7DFC">
        <w:rPr>
          <w:rFonts w:hint="eastAsia"/>
        </w:rPr>
        <w:t>变长指令周期三级时序</w:t>
      </w:r>
      <w:bookmarkEnd w:id="19"/>
    </w:p>
    <w:p w14:paraId="117D3A8B" w14:textId="0F98AF78" w:rsidR="00251310" w:rsidRDefault="00251310" w:rsidP="00251310">
      <w:pPr>
        <w:pStyle w:val="2"/>
      </w:pPr>
      <w:bookmarkStart w:id="20" w:name="_Toc90810524"/>
      <w:r>
        <w:rPr>
          <w:rFonts w:hint="eastAsia"/>
        </w:rPr>
        <w:t>设计要求</w:t>
      </w:r>
      <w:bookmarkEnd w:id="20"/>
    </w:p>
    <w:p w14:paraId="6F905852" w14:textId="7B76858E" w:rsidR="008C1D08" w:rsidRPr="00DD79D0" w:rsidRDefault="00DD79D0" w:rsidP="00DD79D0">
      <w:pPr>
        <w:pStyle w:val="a3"/>
        <w:ind w:firstLineChars="0"/>
      </w:pPr>
      <w:r w:rsidRPr="00DD79D0">
        <w:rPr>
          <w:rFonts w:hint="eastAsia"/>
        </w:rPr>
        <w:t>理解变长指令周期三级时序系统的设计，能利用该时序构造硬布线控制器，支持</w:t>
      </w:r>
      <w:r w:rsidRPr="00DD79D0">
        <w:rPr>
          <w:rFonts w:hint="eastAsia"/>
        </w:rPr>
        <w:t>5</w:t>
      </w:r>
      <w:r w:rsidRPr="00DD79D0">
        <w:rPr>
          <w:rFonts w:hint="eastAsia"/>
        </w:rPr>
        <w:t>条典型</w:t>
      </w:r>
      <w:r w:rsidRPr="00DD79D0">
        <w:rPr>
          <w:rFonts w:hint="eastAsia"/>
        </w:rPr>
        <w:t>RISC-V</w:t>
      </w:r>
      <w:r w:rsidRPr="00DD79D0">
        <w:rPr>
          <w:rFonts w:hint="eastAsia"/>
        </w:rPr>
        <w:t>指令在单总线</w:t>
      </w:r>
      <w:r w:rsidRPr="00DD79D0">
        <w:rPr>
          <w:rFonts w:hint="eastAsia"/>
        </w:rPr>
        <w:t>CPU</w:t>
      </w:r>
      <w:r w:rsidRPr="00DD79D0">
        <w:rPr>
          <w:rFonts w:hint="eastAsia"/>
        </w:rPr>
        <w:t>上运行，最终</w:t>
      </w:r>
      <w:r w:rsidRPr="00DD79D0">
        <w:rPr>
          <w:rFonts w:hint="eastAsia"/>
        </w:rPr>
        <w:t>CPU</w:t>
      </w:r>
      <w:r w:rsidRPr="00DD79D0">
        <w:rPr>
          <w:rFonts w:hint="eastAsia"/>
        </w:rPr>
        <w:t>能运行内存冒泡排序。</w:t>
      </w:r>
      <w:r>
        <w:rPr>
          <w:rFonts w:hint="eastAsia"/>
        </w:rPr>
        <w:t>使用指令集</w:t>
      </w:r>
      <w:r>
        <w:rPr>
          <w:rFonts w:hint="eastAsia"/>
        </w:rPr>
        <w:t>RISC</w:t>
      </w:r>
      <w:r>
        <w:t>-</w:t>
      </w:r>
      <w:r>
        <w:rPr>
          <w:rFonts w:hint="eastAsia"/>
        </w:rPr>
        <w:t>V</w:t>
      </w:r>
      <w:r>
        <w:rPr>
          <w:rFonts w:hint="eastAsia"/>
        </w:rPr>
        <w:t>，通过对三级时序硬布线控制器的设计实现，最终组合成具有完整功能的</w:t>
      </w:r>
      <w:r w:rsidRPr="00C101AA">
        <w:rPr>
          <w:rFonts w:hint="eastAsia"/>
        </w:rPr>
        <w:t>单总线结构</w:t>
      </w:r>
      <w:r w:rsidRPr="00C101AA">
        <w:rPr>
          <w:rFonts w:hint="eastAsia"/>
        </w:rPr>
        <w:t>CPU</w:t>
      </w:r>
      <w:r>
        <w:rPr>
          <w:rFonts w:hint="eastAsia"/>
        </w:rPr>
        <w:t>，如图</w:t>
      </w:r>
      <w:r>
        <w:rPr>
          <w:rFonts w:hint="eastAsia"/>
        </w:rPr>
        <w:t>1.</w:t>
      </w:r>
      <w:r>
        <w:t>1</w:t>
      </w:r>
      <w:r>
        <w:rPr>
          <w:rFonts w:hint="eastAsia"/>
        </w:rPr>
        <w:t>所示。</w:t>
      </w:r>
    </w:p>
    <w:p w14:paraId="5EC9A8F9" w14:textId="31FC68E1" w:rsidR="00DD79D0" w:rsidRDefault="00DD79D0" w:rsidP="00655B33">
      <w:pPr>
        <w:pStyle w:val="a3"/>
        <w:ind w:firstLine="480"/>
        <w:jc w:val="center"/>
      </w:pPr>
      <w:r>
        <w:rPr>
          <w:noProof/>
        </w:rPr>
        <w:drawing>
          <wp:inline distT="0" distB="0" distL="0" distR="0" wp14:anchorId="552F7AC9" wp14:editId="48ED524D">
            <wp:extent cx="3543300" cy="2829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4793" cy="2838201"/>
                    </a:xfrm>
                    <a:prstGeom prst="rect">
                      <a:avLst/>
                    </a:prstGeom>
                  </pic:spPr>
                </pic:pic>
              </a:graphicData>
            </a:graphic>
          </wp:inline>
        </w:drawing>
      </w:r>
    </w:p>
    <w:p w14:paraId="3B505468" w14:textId="5E6D9E4E" w:rsidR="00DD79D0" w:rsidRDefault="00DD79D0" w:rsidP="00DD79D0">
      <w:pPr>
        <w:pStyle w:val="a3"/>
        <w:ind w:firstLine="480"/>
        <w:jc w:val="center"/>
      </w:pPr>
      <w:r>
        <w:t>图</w:t>
      </w:r>
      <w:r>
        <w:t xml:space="preserve"> </w:t>
      </w:r>
      <w:r>
        <w:rPr>
          <w:noProof/>
        </w:rPr>
        <w:t>1</w:t>
      </w:r>
      <w:r>
        <w:t>.</w:t>
      </w:r>
      <w:r>
        <w:rPr>
          <w:noProof/>
        </w:rPr>
        <w:fldChar w:fldCharType="begin"/>
      </w:r>
      <w:r>
        <w:rPr>
          <w:noProof/>
        </w:rPr>
        <w:instrText xml:space="preserve"> SEQ </w:instrText>
      </w:r>
      <w:r>
        <w:rPr>
          <w:noProof/>
        </w:rPr>
        <w:instrText>图</w:instrText>
      </w:r>
      <w:r>
        <w:rPr>
          <w:noProof/>
        </w:rPr>
        <w:instrText xml:space="preserve"> \* ARABIC \s 1 </w:instrText>
      </w:r>
      <w:r>
        <w:rPr>
          <w:noProof/>
        </w:rPr>
        <w:fldChar w:fldCharType="separate"/>
      </w:r>
      <w:r w:rsidR="00585757">
        <w:rPr>
          <w:noProof/>
        </w:rPr>
        <w:t>1</w:t>
      </w:r>
      <w:r>
        <w:rPr>
          <w:noProof/>
        </w:rPr>
        <w:fldChar w:fldCharType="end"/>
      </w:r>
      <w:r>
        <w:rPr>
          <w:rFonts w:hint="eastAsia"/>
        </w:rPr>
        <w:t xml:space="preserve"> </w:t>
      </w:r>
      <w:r>
        <w:rPr>
          <w:rFonts w:hint="eastAsia"/>
        </w:rPr>
        <w:t>三级时序单总线</w:t>
      </w:r>
      <w:r>
        <w:rPr>
          <w:rFonts w:hint="eastAsia"/>
        </w:rPr>
        <w:t>CPU</w:t>
      </w:r>
    </w:p>
    <w:p w14:paraId="367740FA" w14:textId="77777777" w:rsidR="00F72B0B" w:rsidRDefault="00F72B0B" w:rsidP="00F72B0B">
      <w:pPr>
        <w:pStyle w:val="a3"/>
        <w:ind w:firstLineChars="0"/>
      </w:pPr>
      <w:r>
        <w:rPr>
          <w:rFonts w:hint="eastAsia"/>
        </w:rPr>
        <w:t>在三级时序硬布线控制器的设计实现，需要依次设计完成：</w:t>
      </w:r>
    </w:p>
    <w:p w14:paraId="1804898C" w14:textId="77777777" w:rsidR="00F72B0B" w:rsidRDefault="00F72B0B" w:rsidP="00F72B0B">
      <w:pPr>
        <w:pStyle w:val="a3"/>
        <w:ind w:firstLineChars="0"/>
      </w:pPr>
      <w:r>
        <w:rPr>
          <w:rFonts w:hint="eastAsia"/>
        </w:rPr>
        <w:t>（</w:t>
      </w:r>
      <w:r>
        <w:rPr>
          <w:rFonts w:hint="eastAsia"/>
        </w:rPr>
        <w:t>1</w:t>
      </w:r>
      <w:r>
        <w:rPr>
          <w:rFonts w:hint="eastAsia"/>
        </w:rPr>
        <w:t>）</w:t>
      </w:r>
      <w:r>
        <w:rPr>
          <w:rFonts w:hint="eastAsia"/>
        </w:rPr>
        <w:t>RISC</w:t>
      </w:r>
      <w:r>
        <w:t>-V</w:t>
      </w:r>
      <w:r>
        <w:rPr>
          <w:rFonts w:hint="eastAsia"/>
        </w:rPr>
        <w:t>指令译码器</w:t>
      </w:r>
    </w:p>
    <w:p w14:paraId="011D785C" w14:textId="77777777" w:rsidR="00F72B0B" w:rsidRDefault="00F72B0B" w:rsidP="00F72B0B">
      <w:pPr>
        <w:pStyle w:val="a3"/>
        <w:ind w:firstLineChars="0"/>
      </w:pPr>
      <w:r>
        <w:rPr>
          <w:rFonts w:hint="eastAsia"/>
        </w:rPr>
        <w:t>（</w:t>
      </w:r>
      <w:r>
        <w:rPr>
          <w:rFonts w:hint="eastAsia"/>
        </w:rPr>
        <w:t>2</w:t>
      </w:r>
      <w:r>
        <w:rPr>
          <w:rFonts w:hint="eastAsia"/>
        </w:rPr>
        <w:t>）时序发生器</w:t>
      </w:r>
    </w:p>
    <w:p w14:paraId="629F133F" w14:textId="77777777" w:rsidR="00F72B0B" w:rsidRDefault="00F72B0B" w:rsidP="00F72B0B">
      <w:pPr>
        <w:pStyle w:val="a3"/>
        <w:ind w:firstLineChars="0"/>
      </w:pPr>
      <w:r>
        <w:rPr>
          <w:rFonts w:hint="eastAsia"/>
        </w:rPr>
        <w:t>（</w:t>
      </w:r>
      <w:r>
        <w:rPr>
          <w:rFonts w:hint="eastAsia"/>
        </w:rPr>
        <w:t>3</w:t>
      </w:r>
      <w:r>
        <w:rPr>
          <w:rFonts w:hint="eastAsia"/>
        </w:rPr>
        <w:t>）时许发生器的输出函数</w:t>
      </w:r>
    </w:p>
    <w:p w14:paraId="0BB25014" w14:textId="77777777" w:rsidR="00F72B0B" w:rsidRDefault="00F72B0B" w:rsidP="00F72B0B">
      <w:pPr>
        <w:pStyle w:val="a3"/>
        <w:ind w:firstLineChars="0"/>
      </w:pPr>
      <w:r>
        <w:rPr>
          <w:rFonts w:hint="eastAsia"/>
        </w:rPr>
        <w:t>（</w:t>
      </w:r>
      <w:r>
        <w:rPr>
          <w:rFonts w:hint="eastAsia"/>
        </w:rPr>
        <w:t>4</w:t>
      </w:r>
      <w:r>
        <w:rPr>
          <w:rFonts w:hint="eastAsia"/>
        </w:rPr>
        <w:t>）硬布线控制器组合逻辑单元</w:t>
      </w:r>
    </w:p>
    <w:p w14:paraId="52B6B554" w14:textId="77777777" w:rsidR="00F72B0B" w:rsidRDefault="00F72B0B" w:rsidP="00F72B0B">
      <w:pPr>
        <w:pStyle w:val="a3"/>
        <w:ind w:firstLineChars="0"/>
      </w:pPr>
      <w:r>
        <w:rPr>
          <w:rFonts w:hint="eastAsia"/>
        </w:rPr>
        <w:t>（</w:t>
      </w:r>
      <w:r>
        <w:rPr>
          <w:rFonts w:hint="eastAsia"/>
        </w:rPr>
        <w:t>5</w:t>
      </w:r>
      <w:r>
        <w:rPr>
          <w:rFonts w:hint="eastAsia"/>
        </w:rPr>
        <w:t>）三级时序硬布线控制器</w:t>
      </w:r>
    </w:p>
    <w:p w14:paraId="142D26C5" w14:textId="77777777" w:rsidR="00F72B0B" w:rsidRDefault="00F72B0B" w:rsidP="00F72B0B">
      <w:pPr>
        <w:pStyle w:val="a3"/>
        <w:ind w:firstLineChars="0"/>
      </w:pPr>
      <w:r>
        <w:rPr>
          <w:rFonts w:hint="eastAsia"/>
        </w:rPr>
        <w:t>最终实现三级时序的硬布线控制器，如图</w:t>
      </w:r>
      <w:r>
        <w:rPr>
          <w:rFonts w:hint="eastAsia"/>
        </w:rPr>
        <w:t>1</w:t>
      </w:r>
      <w:r>
        <w:t>.</w:t>
      </w:r>
      <w:r>
        <w:rPr>
          <w:rFonts w:hint="eastAsia"/>
        </w:rPr>
        <w:t>2</w:t>
      </w:r>
      <w:r>
        <w:rPr>
          <w:rFonts w:hint="eastAsia"/>
        </w:rPr>
        <w:t>所示。</w:t>
      </w:r>
    </w:p>
    <w:p w14:paraId="6A06029B" w14:textId="68A60EA6" w:rsidR="00DD79D0" w:rsidRDefault="00F72B0B" w:rsidP="00655B33">
      <w:pPr>
        <w:pStyle w:val="a3"/>
        <w:ind w:firstLine="480"/>
        <w:jc w:val="center"/>
      </w:pPr>
      <w:r>
        <w:rPr>
          <w:rFonts w:hint="eastAsia"/>
          <w:noProof/>
        </w:rPr>
        <w:lastRenderedPageBreak/>
        <w:drawing>
          <wp:inline distT="0" distB="0" distL="0" distR="0" wp14:anchorId="0823AED0" wp14:editId="77F6A182">
            <wp:extent cx="3671888" cy="1440229"/>
            <wp:effectExtent l="0" t="0" r="508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8765" cy="1442926"/>
                    </a:xfrm>
                    <a:prstGeom prst="rect">
                      <a:avLst/>
                    </a:prstGeom>
                  </pic:spPr>
                </pic:pic>
              </a:graphicData>
            </a:graphic>
          </wp:inline>
        </w:drawing>
      </w:r>
    </w:p>
    <w:p w14:paraId="458CF383" w14:textId="3E0C2485" w:rsidR="00F72B0B" w:rsidRPr="00F72B0B" w:rsidRDefault="00F72B0B" w:rsidP="00F72B0B">
      <w:pPr>
        <w:pStyle w:val="a3"/>
        <w:ind w:firstLineChars="0" w:firstLine="0"/>
        <w:jc w:val="center"/>
      </w:pPr>
      <w:r w:rsidRPr="00F72B0B">
        <w:rPr>
          <w:rFonts w:hint="eastAsia"/>
        </w:rPr>
        <w:t>图</w:t>
      </w:r>
      <w:r w:rsidRPr="00F72B0B">
        <w:rPr>
          <w:rFonts w:hint="eastAsia"/>
        </w:rPr>
        <w:t>1</w:t>
      </w:r>
      <w:r w:rsidRPr="00F72B0B">
        <w:t>.</w:t>
      </w:r>
      <w:r w:rsidRPr="00F72B0B">
        <w:rPr>
          <w:rFonts w:hint="eastAsia"/>
        </w:rPr>
        <w:t>2</w:t>
      </w:r>
      <w:r w:rsidRPr="00F72B0B">
        <w:t xml:space="preserve"> </w:t>
      </w:r>
      <w:r w:rsidRPr="00F72B0B">
        <w:rPr>
          <w:rFonts w:hint="eastAsia"/>
        </w:rPr>
        <w:t>三级时序硬布线控制器</w:t>
      </w:r>
    </w:p>
    <w:p w14:paraId="22FCF61D" w14:textId="77777777" w:rsidR="00251310" w:rsidRDefault="00251310" w:rsidP="00251310">
      <w:pPr>
        <w:pStyle w:val="2"/>
      </w:pPr>
      <w:bookmarkStart w:id="21" w:name="_Toc90810525"/>
      <w:r>
        <w:rPr>
          <w:rFonts w:hint="eastAsia"/>
        </w:rPr>
        <w:t>方案设计</w:t>
      </w:r>
      <w:bookmarkEnd w:id="21"/>
    </w:p>
    <w:p w14:paraId="5D7A6DE8" w14:textId="6A76A715" w:rsidR="00251310" w:rsidRDefault="001F548F" w:rsidP="00251310">
      <w:pPr>
        <w:pStyle w:val="30"/>
        <w:tabs>
          <w:tab w:val="left" w:pos="1080"/>
        </w:tabs>
        <w:spacing w:beforeLines="0" w:before="229" w:afterLines="0" w:after="229"/>
        <w:rPr>
          <w:bCs w:val="0"/>
        </w:rPr>
      </w:pPr>
      <w:r>
        <w:rPr>
          <w:rFonts w:hint="eastAsia"/>
          <w:bCs w:val="0"/>
        </w:rPr>
        <w:t>RISC-V</w:t>
      </w:r>
      <w:r>
        <w:rPr>
          <w:rFonts w:hint="eastAsia"/>
          <w:bCs w:val="0"/>
        </w:rPr>
        <w:t>指令译码器</w:t>
      </w:r>
    </w:p>
    <w:p w14:paraId="44539117" w14:textId="77777777" w:rsidR="00D24416" w:rsidRDefault="00D24416" w:rsidP="00D24416">
      <w:pPr>
        <w:pStyle w:val="a3"/>
        <w:ind w:firstLine="480"/>
      </w:pPr>
      <w:r>
        <w:rPr>
          <w:rFonts w:hint="eastAsia"/>
        </w:rPr>
        <w:t>指令译码器的电路实现如图</w:t>
      </w:r>
      <w:r>
        <w:rPr>
          <w:rFonts w:hint="eastAsia"/>
        </w:rPr>
        <w:t>1</w:t>
      </w:r>
      <w:r>
        <w:t>.3</w:t>
      </w:r>
      <w:r>
        <w:rPr>
          <w:rFonts w:hint="eastAsia"/>
        </w:rPr>
        <w:t>所示，输入为</w:t>
      </w:r>
      <w:r>
        <w:rPr>
          <w:rFonts w:hint="eastAsia"/>
        </w:rPr>
        <w:t>3</w:t>
      </w:r>
      <w:r>
        <w:t>2</w:t>
      </w:r>
      <w:r>
        <w:rPr>
          <w:rFonts w:hint="eastAsia"/>
        </w:rPr>
        <w:t>位</w:t>
      </w:r>
      <w:r>
        <w:rPr>
          <w:rFonts w:hint="eastAsia"/>
        </w:rPr>
        <w:t>RISC</w:t>
      </w:r>
      <w:r>
        <w:t>-</w:t>
      </w:r>
      <w:r>
        <w:rPr>
          <w:rFonts w:hint="eastAsia"/>
        </w:rPr>
        <w:t>V</w:t>
      </w:r>
      <w:r>
        <w:rPr>
          <w:rFonts w:hint="eastAsia"/>
        </w:rPr>
        <w:t>指令集的指令，输出为</w:t>
      </w:r>
      <w:r>
        <w:rPr>
          <w:rFonts w:hint="eastAsia"/>
        </w:rPr>
        <w:t>LW</w:t>
      </w:r>
      <w:r>
        <w:rPr>
          <w:rFonts w:hint="eastAsia"/>
        </w:rPr>
        <w:t>、</w:t>
      </w:r>
      <w:r>
        <w:rPr>
          <w:rFonts w:hint="eastAsia"/>
        </w:rPr>
        <w:t>SW</w:t>
      </w:r>
      <w:r>
        <w:rPr>
          <w:rFonts w:hint="eastAsia"/>
        </w:rPr>
        <w:t>、</w:t>
      </w:r>
      <w:r>
        <w:rPr>
          <w:rFonts w:hint="eastAsia"/>
        </w:rPr>
        <w:t>BEQ</w:t>
      </w:r>
      <w:r>
        <w:rPr>
          <w:rFonts w:hint="eastAsia"/>
        </w:rPr>
        <w:t>、</w:t>
      </w:r>
      <w:r>
        <w:rPr>
          <w:rFonts w:hint="eastAsia"/>
        </w:rPr>
        <w:t>ADDI</w:t>
      </w:r>
      <w:r>
        <w:rPr>
          <w:rFonts w:hint="eastAsia"/>
        </w:rPr>
        <w:t>、</w:t>
      </w:r>
      <w:r>
        <w:rPr>
          <w:rFonts w:hint="eastAsia"/>
        </w:rPr>
        <w:t>SLT</w:t>
      </w:r>
      <w:r>
        <w:rPr>
          <w:rFonts w:hint="eastAsia"/>
        </w:rPr>
        <w:t>五个常用指令和判别出来的不属于其中指令的</w:t>
      </w:r>
      <w:proofErr w:type="spellStart"/>
      <w:r>
        <w:rPr>
          <w:rFonts w:hint="eastAsia"/>
        </w:rPr>
        <w:t>OtherIInstr</w:t>
      </w:r>
      <w:proofErr w:type="spellEnd"/>
      <w:r>
        <w:rPr>
          <w:rFonts w:hint="eastAsia"/>
        </w:rPr>
        <w:t>的标识。</w:t>
      </w:r>
      <w:r>
        <w:tab/>
      </w:r>
    </w:p>
    <w:p w14:paraId="64F4B93A" w14:textId="2A23FB6C" w:rsidR="00F72B0B" w:rsidRDefault="004400A2" w:rsidP="00F72B0B">
      <w:pPr>
        <w:pStyle w:val="a3"/>
        <w:ind w:firstLine="480"/>
      </w:pPr>
      <w:r>
        <w:rPr>
          <w:rFonts w:hint="eastAsia"/>
        </w:rPr>
        <w:t>具体实现方式为</w:t>
      </w:r>
      <w:r w:rsidR="00337862">
        <w:rPr>
          <w:rFonts w:hint="eastAsia"/>
        </w:rPr>
        <w:t>通过将指令</w:t>
      </w:r>
      <w:r w:rsidR="00337862">
        <w:rPr>
          <w:rFonts w:hint="eastAsia"/>
        </w:rPr>
        <w:t>IR</w:t>
      </w:r>
      <w:r w:rsidR="00337862">
        <w:rPr>
          <w:rFonts w:hint="eastAsia"/>
        </w:rPr>
        <w:t>的</w:t>
      </w:r>
      <w:r w:rsidR="00337862">
        <w:rPr>
          <w:rFonts w:hint="eastAsia"/>
        </w:rPr>
        <w:t>2</w:t>
      </w:r>
      <w:r w:rsidR="00337862">
        <w:t>-6</w:t>
      </w:r>
      <w:r w:rsidR="00337862">
        <w:rPr>
          <w:rFonts w:hint="eastAsia"/>
        </w:rPr>
        <w:t>位</w:t>
      </w:r>
      <w:r w:rsidR="00337862">
        <w:rPr>
          <w:rFonts w:hint="eastAsia"/>
        </w:rPr>
        <w:t>opcode</w:t>
      </w:r>
      <w:r w:rsidR="00337862">
        <w:rPr>
          <w:rFonts w:hint="eastAsia"/>
        </w:rPr>
        <w:t>和</w:t>
      </w:r>
      <w:r w:rsidR="00337862">
        <w:rPr>
          <w:rFonts w:hint="eastAsia"/>
        </w:rPr>
        <w:t>1</w:t>
      </w:r>
      <w:r w:rsidR="00337862">
        <w:t>2-14</w:t>
      </w:r>
      <w:r w:rsidR="00337862">
        <w:rPr>
          <w:rFonts w:hint="eastAsia"/>
        </w:rPr>
        <w:t>位</w:t>
      </w:r>
      <w:r w:rsidR="00337862">
        <w:rPr>
          <w:rFonts w:hint="eastAsia"/>
        </w:rPr>
        <w:t>func</w:t>
      </w:r>
      <w:r w:rsidR="00337862">
        <w:t>3</w:t>
      </w:r>
      <w:r w:rsidR="00337862">
        <w:rPr>
          <w:rFonts w:hint="eastAsia"/>
        </w:rPr>
        <w:t>提取出来进行对比</w:t>
      </w:r>
      <w:r>
        <w:rPr>
          <w:rFonts w:hint="eastAsia"/>
        </w:rPr>
        <w:t>，用</w:t>
      </w:r>
      <w:r>
        <w:rPr>
          <w:rFonts w:hint="eastAsia"/>
        </w:rPr>
        <w:t>5</w:t>
      </w:r>
      <w:r>
        <w:rPr>
          <w:rFonts w:hint="eastAsia"/>
        </w:rPr>
        <w:t>个比较器来判断该指令的</w:t>
      </w:r>
      <w:r>
        <w:rPr>
          <w:rFonts w:hint="eastAsia"/>
        </w:rPr>
        <w:t>opcode</w:t>
      </w:r>
      <w:r>
        <w:rPr>
          <w:rFonts w:hint="eastAsia"/>
        </w:rPr>
        <w:t>和</w:t>
      </w:r>
      <w:r>
        <w:rPr>
          <w:rFonts w:hint="eastAsia"/>
        </w:rPr>
        <w:t>func</w:t>
      </w:r>
      <w:r>
        <w:t>3</w:t>
      </w:r>
      <w:r>
        <w:rPr>
          <w:rFonts w:hint="eastAsia"/>
        </w:rPr>
        <w:t>是否与标准指令相匹配。</w:t>
      </w:r>
    </w:p>
    <w:p w14:paraId="41712292" w14:textId="78CF15F2" w:rsidR="004400A2" w:rsidRDefault="004400A2" w:rsidP="00655B33">
      <w:pPr>
        <w:pStyle w:val="a3"/>
        <w:ind w:firstLine="480"/>
        <w:jc w:val="center"/>
      </w:pPr>
      <w:r>
        <w:rPr>
          <w:noProof/>
        </w:rPr>
        <w:drawing>
          <wp:inline distT="0" distB="0" distL="0" distR="0" wp14:anchorId="1ABC3C9D" wp14:editId="556C7984">
            <wp:extent cx="2705100" cy="24594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3472" cy="2476134"/>
                    </a:xfrm>
                    <a:prstGeom prst="rect">
                      <a:avLst/>
                    </a:prstGeom>
                  </pic:spPr>
                </pic:pic>
              </a:graphicData>
            </a:graphic>
          </wp:inline>
        </w:drawing>
      </w:r>
    </w:p>
    <w:p w14:paraId="3B89E3EB" w14:textId="1495508A" w:rsidR="004400A2" w:rsidRPr="004400A2" w:rsidRDefault="004400A2" w:rsidP="00CA3FE2">
      <w:pPr>
        <w:pStyle w:val="a3"/>
        <w:ind w:firstLineChars="0" w:firstLine="0"/>
        <w:jc w:val="center"/>
      </w:pPr>
      <w:r w:rsidRPr="00F72B0B">
        <w:rPr>
          <w:rFonts w:hint="eastAsia"/>
        </w:rPr>
        <w:t>图</w:t>
      </w:r>
      <w:r w:rsidRPr="00F72B0B">
        <w:rPr>
          <w:rFonts w:hint="eastAsia"/>
        </w:rPr>
        <w:t>1</w:t>
      </w:r>
      <w:r w:rsidRPr="00F72B0B">
        <w:t>.</w:t>
      </w:r>
      <w:r>
        <w:t>3</w:t>
      </w:r>
      <w:r w:rsidRPr="00F72B0B">
        <w:t xml:space="preserve"> </w:t>
      </w:r>
      <w:r>
        <w:rPr>
          <w:rFonts w:hint="eastAsia"/>
        </w:rPr>
        <w:t>指令译码器</w:t>
      </w:r>
    </w:p>
    <w:p w14:paraId="28C0828C" w14:textId="513233EA" w:rsidR="00251310" w:rsidRDefault="001F548F" w:rsidP="00251310">
      <w:pPr>
        <w:pStyle w:val="30"/>
        <w:tabs>
          <w:tab w:val="left" w:pos="1080"/>
        </w:tabs>
        <w:spacing w:beforeLines="0" w:before="229" w:afterLines="0" w:after="229"/>
        <w:rPr>
          <w:bCs w:val="0"/>
        </w:rPr>
      </w:pPr>
      <w:r>
        <w:rPr>
          <w:rFonts w:hint="eastAsia"/>
          <w:bCs w:val="0"/>
        </w:rPr>
        <w:t>时序发生器</w:t>
      </w:r>
    </w:p>
    <w:p w14:paraId="0DFE74FF" w14:textId="125E6553" w:rsidR="00CA3FE2" w:rsidRDefault="00CA3FE2" w:rsidP="00CA3FE2">
      <w:pPr>
        <w:pStyle w:val="a3"/>
        <w:ind w:firstLine="480"/>
      </w:pPr>
      <w:r>
        <w:rPr>
          <w:rFonts w:hint="eastAsia"/>
        </w:rPr>
        <w:t>通过</w:t>
      </w:r>
      <w:proofErr w:type="gramStart"/>
      <w:r>
        <w:rPr>
          <w:rFonts w:hint="eastAsia"/>
        </w:rPr>
        <w:t>输入现态</w:t>
      </w:r>
      <w:r w:rsidR="00B70589">
        <w:rPr>
          <w:rFonts w:hint="eastAsia"/>
        </w:rPr>
        <w:t>编码</w:t>
      </w:r>
      <w:proofErr w:type="gramEnd"/>
      <w:r w:rsidR="00B70589">
        <w:rPr>
          <w:rFonts w:hint="eastAsia"/>
        </w:rPr>
        <w:t>S</w:t>
      </w:r>
      <w:r w:rsidR="00B70589">
        <w:t>3~</w:t>
      </w:r>
      <w:r w:rsidR="00B70589">
        <w:rPr>
          <w:rFonts w:hint="eastAsia"/>
        </w:rPr>
        <w:t>S</w:t>
      </w:r>
      <w:r w:rsidR="00B70589">
        <w:t>0</w:t>
      </w:r>
      <w:r w:rsidR="00B70589">
        <w:rPr>
          <w:rFonts w:hint="eastAsia"/>
        </w:rPr>
        <w:t>和五个常用指令标识</w:t>
      </w:r>
      <w:proofErr w:type="gramStart"/>
      <w:r>
        <w:rPr>
          <w:rFonts w:hint="eastAsia"/>
        </w:rPr>
        <w:t>得到次态</w:t>
      </w:r>
      <w:r w:rsidR="00B70589">
        <w:rPr>
          <w:rFonts w:hint="eastAsia"/>
        </w:rPr>
        <w:t>编码</w:t>
      </w:r>
      <w:proofErr w:type="gramEnd"/>
      <w:r>
        <w:rPr>
          <w:rFonts w:hint="eastAsia"/>
        </w:rPr>
        <w:t>，具体实现逻辑为利用</w:t>
      </w:r>
      <w:r w:rsidR="00B70589">
        <w:rPr>
          <w:rFonts w:hint="eastAsia"/>
        </w:rPr>
        <w:t>Excel</w:t>
      </w:r>
      <w:r w:rsidR="00B70589">
        <w:rPr>
          <w:rFonts w:hint="eastAsia"/>
        </w:rPr>
        <w:t>表格，</w:t>
      </w:r>
      <w:proofErr w:type="gramStart"/>
      <w:r w:rsidR="00B70589">
        <w:rPr>
          <w:rFonts w:hint="eastAsia"/>
        </w:rPr>
        <w:t>输入现态编号</w:t>
      </w:r>
      <w:proofErr w:type="gramEnd"/>
      <w:r w:rsidR="00B70589">
        <w:rPr>
          <w:rFonts w:hint="eastAsia"/>
        </w:rPr>
        <w:t>、</w:t>
      </w:r>
      <w:proofErr w:type="gramStart"/>
      <w:r w:rsidR="00B70589">
        <w:rPr>
          <w:rFonts w:hint="eastAsia"/>
        </w:rPr>
        <w:t>次态编号</w:t>
      </w:r>
      <w:proofErr w:type="gramEnd"/>
      <w:r w:rsidR="00B70589">
        <w:rPr>
          <w:rFonts w:hint="eastAsia"/>
        </w:rPr>
        <w:t>和输入信号，得到</w:t>
      </w:r>
      <w:r w:rsidR="0096466F">
        <w:rPr>
          <w:rFonts w:hint="eastAsia"/>
        </w:rPr>
        <w:t>组合逻辑，在</w:t>
      </w:r>
      <w:proofErr w:type="spellStart"/>
      <w:r w:rsidR="0096466F">
        <w:rPr>
          <w:rFonts w:hint="eastAsia"/>
        </w:rPr>
        <w:t>logism</w:t>
      </w:r>
      <w:proofErr w:type="spellEnd"/>
      <w:r w:rsidR="0096466F">
        <w:rPr>
          <w:rFonts w:hint="eastAsia"/>
        </w:rPr>
        <w:t>组合</w:t>
      </w:r>
      <w:r w:rsidR="0096466F">
        <w:rPr>
          <w:rFonts w:hint="eastAsia"/>
        </w:rPr>
        <w:lastRenderedPageBreak/>
        <w:t>逻辑生成器生成电路。</w:t>
      </w:r>
    </w:p>
    <w:p w14:paraId="4A61E616" w14:textId="083BE204" w:rsidR="0096466F" w:rsidRDefault="0096466F" w:rsidP="00CA3FE2">
      <w:pPr>
        <w:pStyle w:val="a3"/>
        <w:ind w:firstLine="480"/>
      </w:pPr>
      <w:r>
        <w:rPr>
          <w:rFonts w:hint="eastAsia"/>
        </w:rPr>
        <w:t>具体状态图如图</w:t>
      </w:r>
      <w:r>
        <w:rPr>
          <w:rFonts w:hint="eastAsia"/>
        </w:rPr>
        <w:t>1</w:t>
      </w:r>
      <w:r>
        <w:t>-4</w:t>
      </w:r>
      <w:r>
        <w:rPr>
          <w:rFonts w:hint="eastAsia"/>
        </w:rPr>
        <w:t>所示。</w:t>
      </w:r>
    </w:p>
    <w:p w14:paraId="7C5A71DD" w14:textId="4E54452B" w:rsidR="0096466F" w:rsidRDefault="0096466F" w:rsidP="00655B33">
      <w:pPr>
        <w:pStyle w:val="a3"/>
        <w:ind w:firstLine="480"/>
        <w:jc w:val="center"/>
      </w:pPr>
      <w:r>
        <w:rPr>
          <w:rFonts w:ascii="宋体" w:hAnsi="宋体" w:hint="eastAsia"/>
          <w:noProof/>
        </w:rPr>
        <w:drawing>
          <wp:inline distT="0" distB="0" distL="0" distR="0" wp14:anchorId="0C8777C8" wp14:editId="66BF52AD">
            <wp:extent cx="3424237" cy="1719573"/>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0164" cy="1737615"/>
                    </a:xfrm>
                    <a:prstGeom prst="rect">
                      <a:avLst/>
                    </a:prstGeom>
                  </pic:spPr>
                </pic:pic>
              </a:graphicData>
            </a:graphic>
          </wp:inline>
        </w:drawing>
      </w:r>
    </w:p>
    <w:p w14:paraId="11EE6441" w14:textId="6E908415" w:rsidR="0096466F" w:rsidRPr="0096466F" w:rsidRDefault="0096466F" w:rsidP="0096466F">
      <w:pPr>
        <w:pStyle w:val="a3"/>
        <w:ind w:firstLineChars="0" w:firstLine="0"/>
        <w:jc w:val="center"/>
      </w:pPr>
      <w:r w:rsidRPr="0096466F">
        <w:rPr>
          <w:rFonts w:hint="eastAsia"/>
        </w:rPr>
        <w:t>图</w:t>
      </w:r>
      <w:r w:rsidRPr="0096466F">
        <w:rPr>
          <w:rFonts w:hint="eastAsia"/>
        </w:rPr>
        <w:t>1</w:t>
      </w:r>
      <w:r w:rsidRPr="0096466F">
        <w:t xml:space="preserve">.4 </w:t>
      </w:r>
      <w:r w:rsidRPr="0096466F">
        <w:rPr>
          <w:rFonts w:hint="eastAsia"/>
        </w:rPr>
        <w:t>三级时序的时序发生器</w:t>
      </w:r>
    </w:p>
    <w:p w14:paraId="1477CF56" w14:textId="448DDCC7" w:rsidR="00251310" w:rsidRDefault="001F548F" w:rsidP="00D24416">
      <w:pPr>
        <w:pStyle w:val="30"/>
        <w:tabs>
          <w:tab w:val="left" w:pos="1080"/>
        </w:tabs>
        <w:spacing w:beforeLines="0" w:before="229" w:afterLines="0" w:after="229"/>
        <w:rPr>
          <w:bCs w:val="0"/>
        </w:rPr>
      </w:pPr>
      <w:r>
        <w:rPr>
          <w:rFonts w:hint="eastAsia"/>
          <w:bCs w:val="0"/>
        </w:rPr>
        <w:t>时序发生器的输出函数</w:t>
      </w:r>
    </w:p>
    <w:p w14:paraId="00BA4F9B" w14:textId="110E08DA" w:rsidR="00A76CB0" w:rsidRDefault="00A76CB0" w:rsidP="00A76CB0">
      <w:pPr>
        <w:pStyle w:val="a3"/>
        <w:ind w:firstLine="480"/>
        <w:rPr>
          <w:rFonts w:ascii="宋体" w:hAnsi="宋体"/>
        </w:rPr>
      </w:pPr>
      <w:r w:rsidRPr="00080E44">
        <w:rPr>
          <w:rFonts w:ascii="宋体" w:hAnsi="宋体" w:hint="eastAsia"/>
        </w:rPr>
        <w:t>该模块输入为时序发生器</w:t>
      </w:r>
      <w:proofErr w:type="gramStart"/>
      <w:r w:rsidRPr="00080E44">
        <w:rPr>
          <w:rFonts w:ascii="宋体" w:hAnsi="宋体" w:hint="eastAsia"/>
        </w:rPr>
        <w:t>的现态编码</w:t>
      </w:r>
      <w:proofErr w:type="gramEnd"/>
      <w:r w:rsidRPr="00080E44">
        <w:rPr>
          <w:rFonts w:ascii="宋体" w:hAnsi="宋体" w:hint="eastAsia"/>
        </w:rPr>
        <w:t>S</w:t>
      </w:r>
      <w:r w:rsidRPr="00080E44">
        <w:rPr>
          <w:rFonts w:ascii="宋体" w:hAnsi="宋体"/>
        </w:rPr>
        <w:t>3~S0</w:t>
      </w:r>
      <w:r w:rsidRPr="00080E44">
        <w:rPr>
          <w:rFonts w:ascii="宋体" w:hAnsi="宋体" w:hint="eastAsia"/>
        </w:rPr>
        <w:t>，输出为</w:t>
      </w:r>
      <w:r>
        <w:rPr>
          <w:rFonts w:ascii="宋体" w:hAnsi="宋体" w:hint="eastAsia"/>
        </w:rPr>
        <w:t>相应状态的具体指令周期和时钟周期编码。</w:t>
      </w:r>
    </w:p>
    <w:p w14:paraId="068CAB0E" w14:textId="17F4B405" w:rsidR="00A76CB0" w:rsidRDefault="00A76CB0" w:rsidP="00A76CB0">
      <w:pPr>
        <w:pStyle w:val="a3"/>
        <w:ind w:firstLine="480"/>
        <w:rPr>
          <w:rFonts w:ascii="宋体" w:hAnsi="宋体"/>
        </w:rPr>
      </w:pPr>
      <w:r>
        <w:rPr>
          <w:rFonts w:ascii="宋体" w:hAnsi="宋体" w:hint="eastAsia"/>
        </w:rPr>
        <w:t>具体实现方法为在Excel表格中实现不同状态与输出的一一映射关系，如图1.</w:t>
      </w:r>
      <w:r>
        <w:rPr>
          <w:rFonts w:ascii="宋体" w:hAnsi="宋体"/>
        </w:rPr>
        <w:t>5</w:t>
      </w:r>
      <w:r>
        <w:rPr>
          <w:rFonts w:ascii="宋体" w:hAnsi="宋体" w:hint="eastAsia"/>
        </w:rPr>
        <w:t>所示，将Excel得到的七个输出相应组合逻辑输入到</w:t>
      </w:r>
      <w:proofErr w:type="spellStart"/>
      <w:r>
        <w:rPr>
          <w:rFonts w:ascii="宋体" w:hAnsi="宋体" w:hint="eastAsia"/>
        </w:rPr>
        <w:t>logism</w:t>
      </w:r>
      <w:proofErr w:type="spellEnd"/>
      <w:r>
        <w:rPr>
          <w:rFonts w:ascii="宋体" w:hAnsi="宋体" w:hint="eastAsia"/>
        </w:rPr>
        <w:t>中自动生成电路。</w:t>
      </w:r>
    </w:p>
    <w:p w14:paraId="21AACF34" w14:textId="44C1BE9C" w:rsidR="00A76CB0" w:rsidRDefault="00A76CB0" w:rsidP="00655B33">
      <w:pPr>
        <w:pStyle w:val="a3"/>
        <w:ind w:firstLine="480"/>
        <w:jc w:val="center"/>
        <w:rPr>
          <w:rFonts w:ascii="宋体" w:hAnsi="宋体"/>
        </w:rPr>
      </w:pPr>
      <w:r>
        <w:rPr>
          <w:rFonts w:ascii="宋体" w:hAnsi="宋体" w:hint="eastAsia"/>
          <w:noProof/>
        </w:rPr>
        <w:drawing>
          <wp:inline distT="0" distB="0" distL="0" distR="0" wp14:anchorId="591CB8F4" wp14:editId="07BCCAE5">
            <wp:extent cx="3851994" cy="1387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1947" cy="1394662"/>
                    </a:xfrm>
                    <a:prstGeom prst="rect">
                      <a:avLst/>
                    </a:prstGeom>
                  </pic:spPr>
                </pic:pic>
              </a:graphicData>
            </a:graphic>
          </wp:inline>
        </w:drawing>
      </w:r>
    </w:p>
    <w:p w14:paraId="115B9045" w14:textId="1C26C94F" w:rsidR="00A76CB0" w:rsidRPr="001C07E4" w:rsidRDefault="00A76CB0" w:rsidP="001C07E4">
      <w:pPr>
        <w:pStyle w:val="a3"/>
        <w:ind w:firstLineChars="0" w:firstLine="0"/>
        <w:jc w:val="center"/>
        <w:rPr>
          <w:rFonts w:ascii="宋体" w:hAnsi="宋体"/>
        </w:rPr>
      </w:pPr>
      <w:r w:rsidRPr="00A76CB0">
        <w:rPr>
          <w:rFonts w:ascii="宋体" w:hAnsi="宋体" w:hint="eastAsia"/>
        </w:rPr>
        <w:t>图1</w:t>
      </w:r>
      <w:r w:rsidRPr="00A76CB0">
        <w:rPr>
          <w:rFonts w:ascii="宋体" w:hAnsi="宋体"/>
        </w:rPr>
        <w:t xml:space="preserve">.5 </w:t>
      </w:r>
      <w:r w:rsidRPr="00A76CB0">
        <w:rPr>
          <w:rFonts w:ascii="宋体" w:hAnsi="宋体" w:hint="eastAsia"/>
        </w:rPr>
        <w:t>三级</w:t>
      </w:r>
      <w:proofErr w:type="gramStart"/>
      <w:r w:rsidRPr="00A76CB0">
        <w:rPr>
          <w:rFonts w:ascii="宋体" w:hAnsi="宋体" w:hint="eastAsia"/>
        </w:rPr>
        <w:t>时序时序</w:t>
      </w:r>
      <w:proofErr w:type="gramEnd"/>
      <w:r w:rsidRPr="00A76CB0">
        <w:rPr>
          <w:rFonts w:ascii="宋体" w:hAnsi="宋体" w:hint="eastAsia"/>
        </w:rPr>
        <w:t>发生器的输出函数</w:t>
      </w:r>
    </w:p>
    <w:p w14:paraId="0CE06ECA" w14:textId="0DC131EE" w:rsidR="001F548F" w:rsidRDefault="001F548F">
      <w:pPr>
        <w:pStyle w:val="30"/>
        <w:spacing w:before="229" w:after="229"/>
      </w:pPr>
      <w:r>
        <w:rPr>
          <w:rFonts w:hint="eastAsia"/>
        </w:rPr>
        <w:t>硬布线控制器组合逻辑单元</w:t>
      </w:r>
    </w:p>
    <w:p w14:paraId="47A53D72" w14:textId="5E9E6979" w:rsidR="00A76CB0" w:rsidRDefault="001C07E4" w:rsidP="00A76CB0">
      <w:pPr>
        <w:pStyle w:val="a3"/>
        <w:ind w:firstLine="480"/>
      </w:pPr>
      <w:r>
        <w:rPr>
          <w:rFonts w:hint="eastAsia"/>
        </w:rPr>
        <w:t>该模块输入为指令周期、时钟周期以及相应指令信号，输出为具体指令在不同时钟周期下的控制信号。</w:t>
      </w:r>
    </w:p>
    <w:p w14:paraId="4F969813" w14:textId="672A2450" w:rsidR="009C4167" w:rsidRDefault="00325E46" w:rsidP="009C4167">
      <w:pPr>
        <w:pStyle w:val="a3"/>
        <w:ind w:firstLine="480"/>
      </w:pPr>
      <w:r>
        <w:rPr>
          <w:rFonts w:hint="eastAsia"/>
        </w:rPr>
        <w:t>具体实现方法为</w:t>
      </w:r>
      <w:proofErr w:type="gramStart"/>
      <w:r w:rsidR="009C4167">
        <w:rPr>
          <w:rFonts w:hint="eastAsia"/>
        </w:rPr>
        <w:t>作出</w:t>
      </w:r>
      <w:proofErr w:type="gramEnd"/>
      <w:r w:rsidR="009C4167">
        <w:rPr>
          <w:rFonts w:hint="eastAsia"/>
        </w:rPr>
        <w:t>每条指令在每个机器周期中每个时钟周期的数据通路，继而根据数据通路判断出相应的控制信号并填入表中，</w:t>
      </w:r>
      <w:r>
        <w:rPr>
          <w:rFonts w:hint="eastAsia"/>
        </w:rPr>
        <w:t>利用</w:t>
      </w:r>
      <w:r>
        <w:rPr>
          <w:rFonts w:hint="eastAsia"/>
        </w:rPr>
        <w:t>Excel</w:t>
      </w:r>
      <w:r w:rsidR="009C4167">
        <w:rPr>
          <w:rFonts w:hint="eastAsia"/>
        </w:rPr>
        <w:t>生成组合逻辑表达式，将组合逻辑表达式输入到</w:t>
      </w:r>
      <w:proofErr w:type="spellStart"/>
      <w:r w:rsidR="009C4167">
        <w:rPr>
          <w:rFonts w:hint="eastAsia"/>
        </w:rPr>
        <w:t>logisim</w:t>
      </w:r>
      <w:proofErr w:type="spellEnd"/>
      <w:r w:rsidR="009C4167">
        <w:rPr>
          <w:rFonts w:hint="eastAsia"/>
        </w:rPr>
        <w:t>自动生成电路。具体的输入和输出如图</w:t>
      </w:r>
      <w:r w:rsidR="009C4167">
        <w:rPr>
          <w:rFonts w:hint="eastAsia"/>
        </w:rPr>
        <w:t>1</w:t>
      </w:r>
      <w:r w:rsidR="009C4167">
        <w:t>.6</w:t>
      </w:r>
      <w:r w:rsidR="009C4167">
        <w:rPr>
          <w:rFonts w:hint="eastAsia"/>
        </w:rPr>
        <w:t>所示。</w:t>
      </w:r>
    </w:p>
    <w:p w14:paraId="73652BA9" w14:textId="41B317F8" w:rsidR="009C4167" w:rsidRDefault="009C4167" w:rsidP="00655B33">
      <w:pPr>
        <w:pStyle w:val="a3"/>
        <w:ind w:firstLine="480"/>
        <w:jc w:val="center"/>
      </w:pPr>
      <w:r>
        <w:rPr>
          <w:noProof/>
        </w:rPr>
        <w:lastRenderedPageBreak/>
        <w:drawing>
          <wp:inline distT="0" distB="0" distL="0" distR="0" wp14:anchorId="702BB695" wp14:editId="201BE0A1">
            <wp:extent cx="3657600" cy="1744903"/>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3507" cy="1752491"/>
                    </a:xfrm>
                    <a:prstGeom prst="rect">
                      <a:avLst/>
                    </a:prstGeom>
                  </pic:spPr>
                </pic:pic>
              </a:graphicData>
            </a:graphic>
          </wp:inline>
        </w:drawing>
      </w:r>
    </w:p>
    <w:p w14:paraId="1402634C" w14:textId="0C6589C4" w:rsidR="00325E46" w:rsidRPr="00A76CB0" w:rsidRDefault="009C4167" w:rsidP="00052016">
      <w:pPr>
        <w:jc w:val="center"/>
      </w:pPr>
      <w:r w:rsidRPr="009C4167">
        <w:rPr>
          <w:rFonts w:hint="eastAsia"/>
        </w:rPr>
        <w:t>图</w:t>
      </w:r>
      <w:r w:rsidRPr="009C4167">
        <w:rPr>
          <w:rFonts w:hint="eastAsia"/>
        </w:rPr>
        <w:t>1</w:t>
      </w:r>
      <w:r w:rsidRPr="009C4167">
        <w:t xml:space="preserve">.6 </w:t>
      </w:r>
      <w:r w:rsidRPr="009C4167">
        <w:rPr>
          <w:rFonts w:hint="eastAsia"/>
        </w:rPr>
        <w:t>三级时序控制命令的产生</w:t>
      </w:r>
    </w:p>
    <w:p w14:paraId="642252FC" w14:textId="667013D5" w:rsidR="001F548F" w:rsidRDefault="001F548F">
      <w:pPr>
        <w:pStyle w:val="30"/>
        <w:spacing w:before="229" w:after="229"/>
      </w:pPr>
      <w:r>
        <w:rPr>
          <w:rFonts w:hint="eastAsia"/>
        </w:rPr>
        <w:t>三级时序硬布线控制器</w:t>
      </w:r>
    </w:p>
    <w:p w14:paraId="3461BD06" w14:textId="3463CCA0" w:rsidR="002F543A" w:rsidRDefault="002F543A" w:rsidP="002F543A">
      <w:pPr>
        <w:pStyle w:val="a3"/>
        <w:ind w:firstLine="480"/>
      </w:pPr>
      <w:r>
        <w:rPr>
          <w:rFonts w:hint="eastAsia"/>
        </w:rPr>
        <w:t>该模块实现方法为在</w:t>
      </w:r>
      <w:proofErr w:type="spellStart"/>
      <w:r>
        <w:rPr>
          <w:rFonts w:hint="eastAsia"/>
        </w:rPr>
        <w:t>logisim</w:t>
      </w:r>
      <w:proofErr w:type="spellEnd"/>
      <w:r>
        <w:rPr>
          <w:rFonts w:hint="eastAsia"/>
        </w:rPr>
        <w:t>中实现硬布线控制器的连线任务，硬布线控制器如图</w:t>
      </w:r>
      <w:r>
        <w:rPr>
          <w:rFonts w:hint="eastAsia"/>
        </w:rPr>
        <w:t>1</w:t>
      </w:r>
      <w:r>
        <w:t>.2</w:t>
      </w:r>
      <w:r>
        <w:rPr>
          <w:rFonts w:hint="eastAsia"/>
        </w:rPr>
        <w:t>所示。整个控制器包括</w:t>
      </w:r>
      <w:r>
        <w:rPr>
          <w:rFonts w:hint="eastAsia"/>
        </w:rPr>
        <w:t>FSM</w:t>
      </w:r>
      <w:r>
        <w:rPr>
          <w:rFonts w:hint="eastAsia"/>
        </w:rPr>
        <w:t>状态机和控制信号逻辑生成这两个部分。</w:t>
      </w:r>
      <w:r>
        <w:rPr>
          <w:rFonts w:hint="eastAsia"/>
        </w:rPr>
        <w:t>FSM</w:t>
      </w:r>
      <w:r>
        <w:rPr>
          <w:rFonts w:hint="eastAsia"/>
        </w:rPr>
        <w:t>状态机部分需要</w:t>
      </w:r>
      <w:r w:rsidR="00457D89">
        <w:rPr>
          <w:rFonts w:hint="eastAsia"/>
        </w:rPr>
        <w:t>使用</w:t>
      </w:r>
      <w:r w:rsidR="00457D89">
        <w:rPr>
          <w:rFonts w:hint="eastAsia"/>
        </w:rPr>
        <w:t>1</w:t>
      </w:r>
      <w:r w:rsidR="00457D89">
        <w:t>.2.1-1.2.3</w:t>
      </w:r>
      <w:r w:rsidR="00457D89">
        <w:rPr>
          <w:rFonts w:hint="eastAsia"/>
        </w:rPr>
        <w:t>中的电路封装起来</w:t>
      </w:r>
      <w:r>
        <w:rPr>
          <w:rFonts w:hint="eastAsia"/>
        </w:rPr>
        <w:t>，</w:t>
      </w:r>
      <w:r w:rsidR="00457D89">
        <w:rPr>
          <w:rFonts w:hint="eastAsia"/>
        </w:rPr>
        <w:t>得到</w:t>
      </w:r>
      <w:r>
        <w:rPr>
          <w:rFonts w:hint="eastAsia"/>
        </w:rPr>
        <w:t>输出相应时序的指示。</w:t>
      </w:r>
      <w:r w:rsidR="00457D89">
        <w:rPr>
          <w:rFonts w:hint="eastAsia"/>
        </w:rPr>
        <w:t>然后将该</w:t>
      </w:r>
      <w:r>
        <w:rPr>
          <w:rFonts w:hint="eastAsia"/>
        </w:rPr>
        <w:t>指示再与指令结合输入</w:t>
      </w:r>
      <w:r>
        <w:rPr>
          <w:rFonts w:hint="eastAsia"/>
        </w:rPr>
        <w:t>1</w:t>
      </w:r>
      <w:r>
        <w:t>.2.4</w:t>
      </w:r>
      <w:r>
        <w:rPr>
          <w:rFonts w:hint="eastAsia"/>
        </w:rPr>
        <w:t>的控制信号生成相应时钟周期的控制信号。</w:t>
      </w:r>
    </w:p>
    <w:p w14:paraId="74B5BA3A" w14:textId="571F1554" w:rsidR="00CC49C2" w:rsidRPr="002F543A" w:rsidRDefault="002F543A" w:rsidP="00457D89">
      <w:pPr>
        <w:pStyle w:val="a3"/>
        <w:ind w:firstLine="480"/>
      </w:pPr>
      <w:r>
        <w:t>1.2.1~1.2.5</w:t>
      </w:r>
      <w:r>
        <w:rPr>
          <w:rFonts w:hint="eastAsia"/>
        </w:rPr>
        <w:t>完成后，将其与</w:t>
      </w:r>
      <w:r>
        <w:rPr>
          <w:rFonts w:hint="eastAsia"/>
        </w:rPr>
        <w:t>CPU</w:t>
      </w:r>
      <w:r>
        <w:rPr>
          <w:rFonts w:hint="eastAsia"/>
        </w:rPr>
        <w:t>中其他组件相组合，即可实现三级时序的单总线</w:t>
      </w:r>
      <w:r>
        <w:rPr>
          <w:rFonts w:hint="eastAsia"/>
        </w:rPr>
        <w:t>CPU</w:t>
      </w:r>
      <w:r>
        <w:rPr>
          <w:rFonts w:hint="eastAsia"/>
        </w:rPr>
        <w:t>。</w:t>
      </w:r>
      <w:r w:rsidR="00457D89">
        <w:rPr>
          <w:rFonts w:hint="eastAsia"/>
        </w:rPr>
        <w:t>前面已经展示过，这里就不在赘述。</w:t>
      </w:r>
    </w:p>
    <w:p w14:paraId="3AB2BA71" w14:textId="1906EBA4" w:rsidR="00251310" w:rsidRDefault="001F548F" w:rsidP="00251310">
      <w:pPr>
        <w:pStyle w:val="2"/>
      </w:pPr>
      <w:bookmarkStart w:id="22" w:name="_Toc90810526"/>
      <w:r>
        <w:rPr>
          <w:rFonts w:hint="eastAsia"/>
        </w:rPr>
        <w:t>实验步骤</w:t>
      </w:r>
      <w:bookmarkEnd w:id="22"/>
    </w:p>
    <w:p w14:paraId="75A7568A" w14:textId="6B5DE991" w:rsidR="00251310" w:rsidRPr="0026497A" w:rsidRDefault="00A76CB0" w:rsidP="00251310">
      <w:pPr>
        <w:pStyle w:val="a3"/>
        <w:numPr>
          <w:ilvl w:val="0"/>
          <w:numId w:val="11"/>
        </w:numPr>
        <w:ind w:firstLineChars="0"/>
      </w:pPr>
      <w:r>
        <w:rPr>
          <w:rFonts w:hint="eastAsia"/>
        </w:rPr>
        <w:t>在</w:t>
      </w:r>
      <w:r w:rsidR="009E242B">
        <w:rPr>
          <w:rFonts w:hint="eastAsia"/>
        </w:rPr>
        <w:t>Excel</w:t>
      </w:r>
      <w:r w:rsidR="009E242B">
        <w:rPr>
          <w:rFonts w:hint="eastAsia"/>
        </w:rPr>
        <w:t>中得到组合逻辑表达式</w:t>
      </w:r>
    </w:p>
    <w:p w14:paraId="2FAFF601" w14:textId="0E2DD240" w:rsidR="00251310" w:rsidRDefault="009E242B" w:rsidP="00251310">
      <w:pPr>
        <w:pStyle w:val="a3"/>
        <w:numPr>
          <w:ilvl w:val="0"/>
          <w:numId w:val="11"/>
        </w:numPr>
        <w:ind w:firstLineChars="0"/>
      </w:pPr>
      <w:r>
        <w:rPr>
          <w:rFonts w:hint="eastAsia"/>
        </w:rPr>
        <w:t>将组合逻辑表达式输入</w:t>
      </w:r>
      <w:proofErr w:type="spellStart"/>
      <w:r>
        <w:rPr>
          <w:rFonts w:hint="eastAsia"/>
        </w:rPr>
        <w:t>logism</w:t>
      </w:r>
      <w:proofErr w:type="spellEnd"/>
      <w:r>
        <w:rPr>
          <w:rFonts w:hint="eastAsia"/>
        </w:rPr>
        <w:t>中自动生成电路；其他部分自己实现硬件连接</w:t>
      </w:r>
    </w:p>
    <w:p w14:paraId="0C7D403C" w14:textId="3CE37A20" w:rsidR="00251310" w:rsidRPr="00CB2392" w:rsidRDefault="009E242B" w:rsidP="00251310">
      <w:pPr>
        <w:pStyle w:val="a3"/>
        <w:numPr>
          <w:ilvl w:val="0"/>
          <w:numId w:val="11"/>
        </w:numPr>
        <w:ind w:firstLineChars="0"/>
      </w:pPr>
      <w:r>
        <w:rPr>
          <w:rFonts w:hint="eastAsia"/>
        </w:rPr>
        <w:t>在</w:t>
      </w:r>
      <w:proofErr w:type="spellStart"/>
      <w:r>
        <w:rPr>
          <w:rFonts w:hint="eastAsia"/>
        </w:rPr>
        <w:t>educoder</w:t>
      </w:r>
      <w:proofErr w:type="spellEnd"/>
      <w:r>
        <w:rPr>
          <w:rFonts w:hint="eastAsia"/>
        </w:rPr>
        <w:t>平台提交实验电路</w:t>
      </w:r>
      <w:r>
        <w:rPr>
          <w:rFonts w:hint="eastAsia"/>
        </w:rPr>
        <w:t>.</w:t>
      </w:r>
      <w:r>
        <w:t>circ</w:t>
      </w:r>
      <w:r>
        <w:rPr>
          <w:rFonts w:hint="eastAsia"/>
        </w:rPr>
        <w:t>文件</w:t>
      </w:r>
    </w:p>
    <w:p w14:paraId="3C15F64B" w14:textId="77777777" w:rsidR="00251310" w:rsidRDefault="00251310" w:rsidP="00251310">
      <w:pPr>
        <w:pStyle w:val="2"/>
      </w:pPr>
      <w:bookmarkStart w:id="23" w:name="_Toc90810527"/>
      <w:r>
        <w:rPr>
          <w:rFonts w:hint="eastAsia"/>
        </w:rPr>
        <w:t>故障与调试</w:t>
      </w:r>
      <w:bookmarkEnd w:id="23"/>
    </w:p>
    <w:p w14:paraId="31967370" w14:textId="2A8A692F" w:rsidR="00251310" w:rsidRDefault="00D5242B" w:rsidP="00251310">
      <w:pPr>
        <w:pStyle w:val="30"/>
        <w:keepNext w:val="0"/>
        <w:keepLines w:val="0"/>
        <w:tabs>
          <w:tab w:val="left" w:pos="1080"/>
        </w:tabs>
        <w:spacing w:beforeLines="0" w:before="229" w:afterLines="0" w:after="229"/>
      </w:pPr>
      <w:r>
        <w:rPr>
          <w:rFonts w:hint="eastAsia"/>
        </w:rPr>
        <w:t>上升沿下降沿问题</w:t>
      </w:r>
    </w:p>
    <w:p w14:paraId="73D76182" w14:textId="4FFBD8DD" w:rsidR="00251310" w:rsidRDefault="00251310" w:rsidP="00A912F9">
      <w:pPr>
        <w:pStyle w:val="a3"/>
        <w:ind w:firstLineChars="0"/>
      </w:pPr>
      <w:r w:rsidRPr="00FD423D">
        <w:rPr>
          <w:rFonts w:hint="eastAsia"/>
        </w:rPr>
        <w:t>故障现象：</w:t>
      </w:r>
      <w:r w:rsidR="00D5242B" w:rsidRPr="00D5242B">
        <w:rPr>
          <w:rFonts w:hint="eastAsia"/>
        </w:rPr>
        <w:t>在</w:t>
      </w:r>
      <w:r w:rsidR="00D5242B">
        <w:rPr>
          <w:rFonts w:hint="eastAsia"/>
        </w:rPr>
        <w:t>程序逻辑都正确的情况下输出</w:t>
      </w:r>
      <w:proofErr w:type="gramStart"/>
      <w:r w:rsidR="00D5242B">
        <w:rPr>
          <w:rFonts w:hint="eastAsia"/>
        </w:rPr>
        <w:t>出</w:t>
      </w:r>
      <w:proofErr w:type="gramEnd"/>
      <w:r w:rsidR="00D5242B">
        <w:rPr>
          <w:rFonts w:hint="eastAsia"/>
        </w:rPr>
        <w:t>错误的结果。</w:t>
      </w:r>
    </w:p>
    <w:p w14:paraId="19022ECA" w14:textId="6720A03D" w:rsidR="00A912F9" w:rsidRDefault="00251310" w:rsidP="00011BC8">
      <w:pPr>
        <w:pStyle w:val="a3"/>
        <w:ind w:firstLineChars="0"/>
      </w:pPr>
      <w:r w:rsidRPr="00FD423D">
        <w:rPr>
          <w:rFonts w:hint="eastAsia"/>
        </w:rPr>
        <w:t>原因分析：</w:t>
      </w:r>
      <w:r w:rsidR="00D5242B">
        <w:rPr>
          <w:rFonts w:hint="eastAsia"/>
        </w:rPr>
        <w:t>使能端使用的时上升沿触发方式，但是</w:t>
      </w:r>
      <w:proofErr w:type="gramStart"/>
      <w:r w:rsidR="00D5242B">
        <w:rPr>
          <w:rFonts w:hint="eastAsia"/>
        </w:rPr>
        <w:t>上升沿会使得</w:t>
      </w:r>
      <w:proofErr w:type="gramEnd"/>
      <w:r w:rsidR="00D5242B">
        <w:rPr>
          <w:rFonts w:hint="eastAsia"/>
        </w:rPr>
        <w:t>在电路接通的瞬间</w:t>
      </w:r>
      <w:r w:rsidR="00D5242B">
        <w:rPr>
          <w:rFonts w:hint="eastAsia"/>
        </w:rPr>
        <w:lastRenderedPageBreak/>
        <w:t>状态机寄存器就会发生变化，而下降沿触发则是在断开之前一直保持电路接通状态不变。</w:t>
      </w:r>
    </w:p>
    <w:p w14:paraId="0E982434" w14:textId="7C90A792" w:rsidR="00251310" w:rsidRPr="00F1021B" w:rsidRDefault="00251310" w:rsidP="00D5242B">
      <w:pPr>
        <w:pStyle w:val="a3"/>
        <w:ind w:firstLineChars="0"/>
      </w:pPr>
      <w:r w:rsidRPr="00FD423D">
        <w:rPr>
          <w:rFonts w:hint="eastAsia"/>
        </w:rPr>
        <w:t>解决方案：</w:t>
      </w:r>
      <w:r w:rsidR="00D5242B">
        <w:rPr>
          <w:rFonts w:hint="eastAsia"/>
        </w:rPr>
        <w:t>将该部分电路改为时钟下降沿有效，修改后将该电路</w:t>
      </w:r>
      <w:r w:rsidR="00D5242B">
        <w:rPr>
          <w:rFonts w:hint="eastAsia"/>
        </w:rPr>
        <w:t>.</w:t>
      </w:r>
      <w:r w:rsidR="00D5242B">
        <w:t>circ</w:t>
      </w:r>
      <w:r w:rsidR="00D5242B">
        <w:rPr>
          <w:rFonts w:hint="eastAsia"/>
        </w:rPr>
        <w:t>文件输入</w:t>
      </w:r>
      <w:proofErr w:type="spellStart"/>
      <w:r w:rsidR="00D5242B">
        <w:rPr>
          <w:rFonts w:hint="eastAsia"/>
        </w:rPr>
        <w:t>educoder</w:t>
      </w:r>
      <w:proofErr w:type="spellEnd"/>
      <w:r w:rsidR="00D5242B">
        <w:rPr>
          <w:rFonts w:hint="eastAsia"/>
        </w:rPr>
        <w:t>，结果正确通过。</w:t>
      </w:r>
    </w:p>
    <w:p w14:paraId="7DB18D45" w14:textId="5CBA06AD" w:rsidR="00251310" w:rsidRDefault="00497551" w:rsidP="00251310">
      <w:pPr>
        <w:pStyle w:val="30"/>
        <w:keepNext w:val="0"/>
        <w:keepLines w:val="0"/>
        <w:tabs>
          <w:tab w:val="left" w:pos="1080"/>
        </w:tabs>
        <w:spacing w:beforeLines="0" w:before="229" w:afterLines="0" w:after="229"/>
      </w:pPr>
      <w:r>
        <w:rPr>
          <w:rFonts w:hint="eastAsia"/>
        </w:rPr>
        <w:t>拓展段译码设计问题</w:t>
      </w:r>
    </w:p>
    <w:p w14:paraId="679F0CF6" w14:textId="6D013857" w:rsidR="00497551" w:rsidRPr="00CB7181" w:rsidRDefault="00497551" w:rsidP="00CB7181">
      <w:pPr>
        <w:pStyle w:val="a3"/>
        <w:ind w:firstLine="480"/>
      </w:pPr>
      <w:r>
        <w:rPr>
          <w:rFonts w:hint="eastAsia"/>
        </w:rPr>
        <w:t>故障现象：</w:t>
      </w:r>
      <w:r w:rsidR="00CB7181">
        <w:t>SLT</w:t>
      </w:r>
      <w:r w:rsidR="00CB7181">
        <w:rPr>
          <w:rFonts w:hint="eastAsia"/>
        </w:rPr>
        <w:t>指令在不满足出现条件的情况下产生，并且覆盖了超出范围的情况。</w:t>
      </w:r>
      <w:r w:rsidR="00CB7181">
        <w:t xml:space="preserve"> </w:t>
      </w:r>
    </w:p>
    <w:p w14:paraId="078B7E60" w14:textId="4A91BB93" w:rsidR="00497551" w:rsidRDefault="00497551" w:rsidP="00497551">
      <w:pPr>
        <w:pStyle w:val="a3"/>
        <w:ind w:firstLine="480"/>
      </w:pPr>
      <w:r>
        <w:rPr>
          <w:rFonts w:hint="eastAsia"/>
        </w:rPr>
        <w:t>原因分析：</w:t>
      </w:r>
      <w:r w:rsidR="00CB7181">
        <w:rPr>
          <w:rFonts w:hint="eastAsia"/>
        </w:rPr>
        <w:t>错误地简化了</w:t>
      </w:r>
      <w:r w:rsidR="00CB7181">
        <w:t>SLT</w:t>
      </w:r>
      <w:r w:rsidR="00CB7181">
        <w:rPr>
          <w:rFonts w:hint="eastAsia"/>
        </w:rPr>
        <w:t>指令的构成条件，没有注意到它与其他指令之间的区别，</w:t>
      </w:r>
      <w:r w:rsidR="00CB7181">
        <w:t>SLT</w:t>
      </w:r>
      <w:r w:rsidR="00CB7181">
        <w:rPr>
          <w:rFonts w:hint="eastAsia"/>
        </w:rPr>
        <w:t>指令相较于其他指令是一个扩展指令，不仅需要</w:t>
      </w:r>
      <w:r w:rsidR="00CB7181">
        <w:t>OP</w:t>
      </w:r>
      <w:r w:rsidR="00CB7181">
        <w:rPr>
          <w:rFonts w:hint="eastAsia"/>
        </w:rPr>
        <w:t>字段，还需要</w:t>
      </w:r>
      <w:r w:rsidR="00CB7181">
        <w:t>FUNCT</w:t>
      </w:r>
      <w:r w:rsidR="00CB7181">
        <w:rPr>
          <w:rFonts w:hint="eastAsia"/>
        </w:rPr>
        <w:t>字段参与构成，如下图所示。</w:t>
      </w:r>
    </w:p>
    <w:p w14:paraId="57066CD0" w14:textId="08833BB5" w:rsidR="00497551" w:rsidRDefault="00B83CC5" w:rsidP="00497551">
      <w:pPr>
        <w:pStyle w:val="a3"/>
        <w:ind w:firstLine="480"/>
      </w:pPr>
      <w:r>
        <w:rPr>
          <w:rFonts w:hint="eastAsia"/>
        </w:rPr>
        <w:t>解决方案：</w:t>
      </w:r>
      <w:r w:rsidR="00CB7181">
        <w:rPr>
          <w:rFonts w:hint="eastAsia"/>
        </w:rPr>
        <w:t>将</w:t>
      </w:r>
      <w:r w:rsidR="00CB7181">
        <w:t>FUNCT</w:t>
      </w:r>
      <w:r w:rsidR="00CB7181">
        <w:rPr>
          <w:rFonts w:hint="eastAsia"/>
        </w:rPr>
        <w:t>参与对</w:t>
      </w:r>
      <w:r w:rsidR="00CB7181">
        <w:t>SLT</w:t>
      </w:r>
      <w:r w:rsidR="00CB7181">
        <w:rPr>
          <w:rFonts w:hint="eastAsia"/>
        </w:rPr>
        <w:t>指令的构成，形成扩展指令</w:t>
      </w:r>
      <w:r w:rsidR="00E4258F">
        <w:rPr>
          <w:rFonts w:hint="eastAsia"/>
        </w:rPr>
        <w:t>，如图</w:t>
      </w:r>
      <w:r w:rsidR="00E4258F">
        <w:rPr>
          <w:rFonts w:hint="eastAsia"/>
        </w:rPr>
        <w:t>1</w:t>
      </w:r>
      <w:r w:rsidR="00E4258F">
        <w:t>.7</w:t>
      </w:r>
      <w:r w:rsidR="00CB7181">
        <w:rPr>
          <w:rFonts w:hint="eastAsia"/>
        </w:rPr>
        <w:t>。</w:t>
      </w:r>
    </w:p>
    <w:p w14:paraId="1606171E" w14:textId="163D1CE1" w:rsidR="00CB7181" w:rsidRDefault="00CB7181" w:rsidP="00E4258F">
      <w:pPr>
        <w:pStyle w:val="a3"/>
        <w:ind w:firstLine="480"/>
        <w:jc w:val="center"/>
      </w:pPr>
      <w:r>
        <w:rPr>
          <w:noProof/>
        </w:rPr>
        <w:drawing>
          <wp:inline distT="0" distB="0" distL="0" distR="0" wp14:anchorId="7E0E0F05" wp14:editId="34DDB04A">
            <wp:extent cx="1933575" cy="14886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1945098" cy="1497553"/>
                    </a:xfrm>
                    <a:prstGeom prst="rect">
                      <a:avLst/>
                    </a:prstGeom>
                  </pic:spPr>
                </pic:pic>
              </a:graphicData>
            </a:graphic>
          </wp:inline>
        </w:drawing>
      </w:r>
    </w:p>
    <w:p w14:paraId="418996EA" w14:textId="7F104236" w:rsidR="00E4258F" w:rsidRPr="00E4258F" w:rsidRDefault="00E4258F" w:rsidP="00E4258F">
      <w:pPr>
        <w:jc w:val="center"/>
      </w:pPr>
      <w:r w:rsidRPr="009C4167">
        <w:rPr>
          <w:rFonts w:hint="eastAsia"/>
        </w:rPr>
        <w:t>图</w:t>
      </w:r>
      <w:r w:rsidRPr="009C4167">
        <w:rPr>
          <w:rFonts w:hint="eastAsia"/>
        </w:rPr>
        <w:t>1</w:t>
      </w:r>
      <w:r w:rsidRPr="009C4167">
        <w:t>.</w:t>
      </w:r>
      <w:r>
        <w:t>7</w:t>
      </w:r>
      <w:r w:rsidRPr="009C4167">
        <w:t xml:space="preserve"> </w:t>
      </w:r>
      <w:r>
        <w:rPr>
          <w:rFonts w:hint="eastAsia"/>
        </w:rPr>
        <w:t>拓展段译码设计电路图</w:t>
      </w:r>
    </w:p>
    <w:p w14:paraId="14C43E22" w14:textId="093755E7" w:rsidR="00251310" w:rsidRDefault="00251310" w:rsidP="00251310">
      <w:pPr>
        <w:pStyle w:val="2"/>
        <w:keepNext w:val="0"/>
        <w:tabs>
          <w:tab w:val="clear" w:pos="567"/>
          <w:tab w:val="num" w:pos="720"/>
        </w:tabs>
        <w:spacing w:beforeLines="100" w:afterLines="100"/>
        <w:ind w:left="576" w:hanging="576"/>
      </w:pPr>
      <w:bookmarkStart w:id="24" w:name="_Toc90810528"/>
      <w:r>
        <w:t>测试与分析</w:t>
      </w:r>
      <w:bookmarkEnd w:id="24"/>
    </w:p>
    <w:p w14:paraId="1F9A61F2" w14:textId="7FD119A9" w:rsidR="00E4258F" w:rsidRDefault="005754B2" w:rsidP="00C52766">
      <w:pPr>
        <w:pStyle w:val="a3"/>
        <w:ind w:firstLine="480"/>
      </w:pPr>
      <w:proofErr w:type="spellStart"/>
      <w:r>
        <w:t>E</w:t>
      </w:r>
      <w:r>
        <w:rPr>
          <w:rFonts w:hint="eastAsia"/>
        </w:rPr>
        <w:t>ducoder</w:t>
      </w:r>
      <w:proofErr w:type="spellEnd"/>
      <w:r>
        <w:rPr>
          <w:rFonts w:hint="eastAsia"/>
        </w:rPr>
        <w:t>上的所有模块均已经通过测试</w:t>
      </w:r>
      <w:r w:rsidR="00C52766">
        <w:rPr>
          <w:rFonts w:hint="eastAsia"/>
        </w:rPr>
        <w:t>。</w:t>
      </w:r>
    </w:p>
    <w:p w14:paraId="07347AC4" w14:textId="215EC50A" w:rsidR="005754B2" w:rsidRDefault="005754B2" w:rsidP="000F5FF3">
      <w:pPr>
        <w:pStyle w:val="a3"/>
        <w:ind w:firstLine="480"/>
      </w:pPr>
      <w:r>
        <w:rPr>
          <w:rFonts w:hint="eastAsia"/>
        </w:rPr>
        <w:t>在</w:t>
      </w:r>
      <w:proofErr w:type="spellStart"/>
      <w:r>
        <w:rPr>
          <w:rFonts w:hint="eastAsia"/>
        </w:rPr>
        <w:t>logisim</w:t>
      </w:r>
      <w:proofErr w:type="spellEnd"/>
      <w:r>
        <w:rPr>
          <w:rFonts w:hint="eastAsia"/>
        </w:rPr>
        <w:t>中，执行冒泡排序后</w:t>
      </w:r>
      <w:r>
        <w:rPr>
          <w:rFonts w:hint="eastAsia"/>
        </w:rPr>
        <w:t>RAM</w:t>
      </w:r>
      <w:r>
        <w:rPr>
          <w:rFonts w:hint="eastAsia"/>
        </w:rPr>
        <w:t>中相应数据</w:t>
      </w:r>
      <w:r w:rsidR="00E72023">
        <w:rPr>
          <w:rFonts w:hint="eastAsia"/>
        </w:rPr>
        <w:t>如下图</w:t>
      </w:r>
      <w:r w:rsidR="00761662">
        <w:rPr>
          <w:rFonts w:hint="eastAsia"/>
        </w:rPr>
        <w:t>1</w:t>
      </w:r>
      <w:r w:rsidR="00761662">
        <w:t>.9</w:t>
      </w:r>
      <w:r w:rsidR="00E72023">
        <w:rPr>
          <w:rFonts w:hint="eastAsia"/>
        </w:rPr>
        <w:t>所示，结果正确。</w:t>
      </w:r>
    </w:p>
    <w:p w14:paraId="2F0B5741" w14:textId="5E6E0CDD" w:rsidR="00E72023" w:rsidRDefault="00E72023" w:rsidP="00E4258F">
      <w:pPr>
        <w:pStyle w:val="a3"/>
        <w:ind w:firstLine="480"/>
        <w:jc w:val="center"/>
      </w:pPr>
      <w:r>
        <w:rPr>
          <w:rFonts w:hint="eastAsia"/>
          <w:noProof/>
        </w:rPr>
        <w:drawing>
          <wp:inline distT="0" distB="0" distL="0" distR="0" wp14:anchorId="0574D717" wp14:editId="7F403CEB">
            <wp:extent cx="5688965" cy="200660"/>
            <wp:effectExtent l="0" t="0" r="698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5">
                      <a:extLst>
                        <a:ext uri="{28A0092B-C50C-407E-A947-70E740481C1C}">
                          <a14:useLocalDpi xmlns:a14="http://schemas.microsoft.com/office/drawing/2010/main" val="0"/>
                        </a:ext>
                      </a:extLst>
                    </a:blip>
                    <a:stretch>
                      <a:fillRect/>
                    </a:stretch>
                  </pic:blipFill>
                  <pic:spPr>
                    <a:xfrm>
                      <a:off x="0" y="0"/>
                      <a:ext cx="5688965" cy="200660"/>
                    </a:xfrm>
                    <a:prstGeom prst="rect">
                      <a:avLst/>
                    </a:prstGeom>
                  </pic:spPr>
                </pic:pic>
              </a:graphicData>
            </a:graphic>
          </wp:inline>
        </w:drawing>
      </w:r>
    </w:p>
    <w:p w14:paraId="373D583C" w14:textId="3123B228" w:rsidR="00E72023" w:rsidRPr="00E72023" w:rsidRDefault="00E72023" w:rsidP="00E72023">
      <w:pPr>
        <w:widowControl/>
        <w:jc w:val="center"/>
      </w:pPr>
      <w:r w:rsidRPr="00E72023">
        <w:rPr>
          <w:rFonts w:hint="eastAsia"/>
        </w:rPr>
        <w:t>图</w:t>
      </w:r>
      <w:r w:rsidRPr="00E72023">
        <w:rPr>
          <w:rFonts w:hint="eastAsia"/>
        </w:rPr>
        <w:t>1</w:t>
      </w:r>
      <w:r w:rsidRPr="00E72023">
        <w:t>.</w:t>
      </w:r>
      <w:r w:rsidR="00761662">
        <w:t>9</w:t>
      </w:r>
      <w:r w:rsidRPr="00E72023">
        <w:t xml:space="preserve"> </w:t>
      </w:r>
      <w:r w:rsidRPr="00E72023">
        <w:rPr>
          <w:rFonts w:hint="eastAsia"/>
        </w:rPr>
        <w:t>CPU</w:t>
      </w:r>
      <w:r w:rsidRPr="00E72023">
        <w:rPr>
          <w:rFonts w:hint="eastAsia"/>
        </w:rPr>
        <w:t>操作后降序排序结果</w:t>
      </w:r>
    </w:p>
    <w:p w14:paraId="2F4F3D23" w14:textId="6A79BC3D" w:rsidR="00AC7DFC" w:rsidRDefault="00AC7DFC">
      <w:pPr>
        <w:pStyle w:val="10"/>
      </w:pPr>
      <w:bookmarkStart w:id="25" w:name="_Toc90810529"/>
      <w:r>
        <w:rPr>
          <w:rFonts w:hint="eastAsia"/>
        </w:rPr>
        <w:lastRenderedPageBreak/>
        <w:t>CPU</w:t>
      </w:r>
      <w:r>
        <w:rPr>
          <w:rFonts w:hint="eastAsia"/>
        </w:rPr>
        <w:t>设计实验</w:t>
      </w:r>
      <w:r>
        <w:rPr>
          <w:rFonts w:hint="eastAsia"/>
        </w:rPr>
        <w:t>_</w:t>
      </w:r>
      <w:r>
        <w:rPr>
          <w:rFonts w:hint="eastAsia"/>
        </w:rPr>
        <w:t>带中断机制的现代时序</w:t>
      </w:r>
      <w:bookmarkEnd w:id="25"/>
    </w:p>
    <w:p w14:paraId="5B375011" w14:textId="3E9E237C" w:rsidR="00AC7DFC" w:rsidRDefault="00AC7DFC" w:rsidP="00AC7DFC">
      <w:pPr>
        <w:pStyle w:val="2"/>
      </w:pPr>
      <w:bookmarkStart w:id="26" w:name="_Toc90810530"/>
      <w:r>
        <w:rPr>
          <w:rFonts w:hint="eastAsia"/>
        </w:rPr>
        <w:t>设计要求</w:t>
      </w:r>
      <w:bookmarkEnd w:id="26"/>
    </w:p>
    <w:p w14:paraId="07601D4F" w14:textId="77777777" w:rsidR="00D556FF" w:rsidRPr="00D556FF" w:rsidRDefault="00D556FF" w:rsidP="00D556FF">
      <w:pPr>
        <w:pStyle w:val="a3"/>
        <w:ind w:firstLineChars="0"/>
      </w:pPr>
      <w:r w:rsidRPr="00D556FF">
        <w:rPr>
          <w:rFonts w:hint="eastAsia"/>
        </w:rPr>
        <w:t>本实</w:t>
      </w:r>
      <w:proofErr w:type="gramStart"/>
      <w:r w:rsidRPr="00D556FF">
        <w:rPr>
          <w:rFonts w:hint="eastAsia"/>
        </w:rPr>
        <w:t>训项目</w:t>
      </w:r>
      <w:proofErr w:type="gramEnd"/>
      <w:r w:rsidRPr="00D556FF">
        <w:rPr>
          <w:rFonts w:hint="eastAsia"/>
        </w:rPr>
        <w:t>帮助学生理解现代时序控制器中断机制的实现原理，能为采用现代时序单总线结构的</w:t>
      </w:r>
      <w:r w:rsidRPr="00D556FF">
        <w:rPr>
          <w:rFonts w:hint="eastAsia"/>
        </w:rPr>
        <w:t>RISC-V CPU</w:t>
      </w:r>
      <w:r w:rsidRPr="00D556FF">
        <w:rPr>
          <w:rFonts w:hint="eastAsia"/>
        </w:rPr>
        <w:t>增加中断处理机制，可实现多个外部按键中断事件的随机处理，本实验需要完成现代时序微程序控制器的基础上完成，需要增加硬件数据通路，增加中断返回指令</w:t>
      </w:r>
      <w:proofErr w:type="spellStart"/>
      <w:r w:rsidRPr="00D556FF">
        <w:rPr>
          <w:rFonts w:hint="eastAsia"/>
        </w:rPr>
        <w:t>meret</w:t>
      </w:r>
      <w:proofErr w:type="spellEnd"/>
      <w:r w:rsidRPr="00D556FF">
        <w:rPr>
          <w:rFonts w:hint="eastAsia"/>
        </w:rPr>
        <w:t>的支持，需要中断服务程序配合。</w:t>
      </w:r>
    </w:p>
    <w:p w14:paraId="68E6AC29" w14:textId="7E880F23" w:rsidR="00D556FF" w:rsidRDefault="00D556FF" w:rsidP="00655B33">
      <w:pPr>
        <w:pStyle w:val="a3"/>
        <w:ind w:firstLine="480"/>
        <w:jc w:val="center"/>
        <w:rPr>
          <w:rFonts w:ascii="微软雅黑" w:eastAsia="微软雅黑" w:hAnsi="微软雅黑"/>
          <w:color w:val="333333"/>
          <w:shd w:val="clear" w:color="auto" w:fill="FFFFFF"/>
        </w:rPr>
      </w:pPr>
      <w:r>
        <w:rPr>
          <w:noProof/>
        </w:rPr>
        <w:drawing>
          <wp:inline distT="0" distB="0" distL="0" distR="0" wp14:anchorId="1405CD94" wp14:editId="05B0403F">
            <wp:extent cx="3405188" cy="1537439"/>
            <wp:effectExtent l="0" t="0" r="5080" b="5715"/>
            <wp:docPr id="12" name="图片 12"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预览大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3744" cy="1545817"/>
                    </a:xfrm>
                    <a:prstGeom prst="rect">
                      <a:avLst/>
                    </a:prstGeom>
                    <a:noFill/>
                    <a:ln>
                      <a:noFill/>
                    </a:ln>
                  </pic:spPr>
                </pic:pic>
              </a:graphicData>
            </a:graphic>
          </wp:inline>
        </w:drawing>
      </w:r>
    </w:p>
    <w:p w14:paraId="44B9BDD5" w14:textId="075DCB9D" w:rsidR="00D44BFA" w:rsidRPr="00D44BFA" w:rsidRDefault="00D44BFA" w:rsidP="00D44BFA">
      <w:pPr>
        <w:jc w:val="center"/>
      </w:pPr>
      <w:r w:rsidRPr="009C4167">
        <w:rPr>
          <w:rFonts w:hint="eastAsia"/>
        </w:rPr>
        <w:t>图</w:t>
      </w:r>
      <w:r>
        <w:t>2.1</w:t>
      </w:r>
      <w:r w:rsidRPr="009C4167">
        <w:t xml:space="preserve"> </w:t>
      </w:r>
      <w:r>
        <w:rPr>
          <w:rFonts w:hint="eastAsia"/>
        </w:rPr>
        <w:t>电路框架图</w:t>
      </w:r>
    </w:p>
    <w:p w14:paraId="53C42895" w14:textId="3182B5E0" w:rsidR="00D556FF" w:rsidRPr="00D556FF" w:rsidRDefault="00D44BFA" w:rsidP="00D556FF">
      <w:pPr>
        <w:pStyle w:val="a3"/>
        <w:ind w:firstLineChars="0"/>
      </w:pPr>
      <w:r>
        <w:rPr>
          <w:rFonts w:hint="eastAsia"/>
        </w:rPr>
        <w:t>上图</w:t>
      </w:r>
      <w:r>
        <w:rPr>
          <w:rFonts w:hint="eastAsia"/>
        </w:rPr>
        <w:t>2</w:t>
      </w:r>
      <w:r>
        <w:t>.1</w:t>
      </w:r>
      <w:r w:rsidR="00D556FF" w:rsidRPr="00D556FF">
        <w:rPr>
          <w:rFonts w:hint="eastAsia"/>
        </w:rPr>
        <w:t>通路在电路框架中已经给出，同学们主要任务是设计中断控制器</w:t>
      </w:r>
      <w:proofErr w:type="gramStart"/>
      <w:r w:rsidR="00D556FF" w:rsidRPr="00D556FF">
        <w:rPr>
          <w:rFonts w:hint="eastAsia"/>
        </w:rPr>
        <w:t>内部内部</w:t>
      </w:r>
      <w:proofErr w:type="gramEnd"/>
      <w:r w:rsidR="00D556FF" w:rsidRPr="00D556FF">
        <w:rPr>
          <w:rFonts w:hint="eastAsia"/>
        </w:rPr>
        <w:t>逻辑，并最终调试运行标准测试程序</w:t>
      </w:r>
      <w:r w:rsidR="00D556FF" w:rsidRPr="00D556FF">
        <w:rPr>
          <w:rFonts w:hint="eastAsia"/>
        </w:rPr>
        <w:t>sort-5-int-riscv.hex</w:t>
      </w:r>
      <w:r w:rsidR="00D556FF" w:rsidRPr="00D556FF">
        <w:rPr>
          <w:rFonts w:hint="eastAsia"/>
        </w:rPr>
        <w:t>。</w:t>
      </w:r>
    </w:p>
    <w:p w14:paraId="2B5E0F04" w14:textId="77777777" w:rsidR="00D556FF" w:rsidRDefault="00D556FF" w:rsidP="00D556FF">
      <w:pPr>
        <w:pStyle w:val="a3"/>
        <w:ind w:firstLineChars="0"/>
      </w:pPr>
      <w:r>
        <w:rPr>
          <w:rFonts w:hint="eastAsia"/>
        </w:rPr>
        <w:t>在现代时序微程序控制器的设计实现过程中，需要依次设计完成：</w:t>
      </w:r>
    </w:p>
    <w:p w14:paraId="5272C4D6" w14:textId="77777777" w:rsidR="00D556FF" w:rsidRDefault="00D556FF" w:rsidP="00D556FF">
      <w:pPr>
        <w:pStyle w:val="a3"/>
        <w:ind w:firstLineChars="0"/>
      </w:pPr>
      <w:r>
        <w:rPr>
          <w:rFonts w:hint="eastAsia"/>
        </w:rPr>
        <w:t>（</w:t>
      </w:r>
      <w:r>
        <w:rPr>
          <w:rFonts w:hint="eastAsia"/>
        </w:rPr>
        <w:t>1</w:t>
      </w:r>
      <w:r>
        <w:rPr>
          <w:rFonts w:hint="eastAsia"/>
        </w:rPr>
        <w:t>）</w:t>
      </w:r>
      <w:r>
        <w:rPr>
          <w:rFonts w:hint="eastAsia"/>
        </w:rPr>
        <w:t>RISC</w:t>
      </w:r>
      <w:r>
        <w:t>-V</w:t>
      </w:r>
      <w:r>
        <w:rPr>
          <w:rFonts w:hint="eastAsia"/>
        </w:rPr>
        <w:t>指令译码器</w:t>
      </w:r>
    </w:p>
    <w:p w14:paraId="17F626AA" w14:textId="77777777" w:rsidR="00D556FF" w:rsidRDefault="00D556FF" w:rsidP="00D556FF">
      <w:pPr>
        <w:pStyle w:val="a3"/>
        <w:ind w:firstLineChars="0"/>
      </w:pPr>
      <w:r>
        <w:rPr>
          <w:rFonts w:hint="eastAsia"/>
        </w:rPr>
        <w:t>（</w:t>
      </w:r>
      <w:r>
        <w:rPr>
          <w:rFonts w:hint="eastAsia"/>
        </w:rPr>
        <w:t>2</w:t>
      </w:r>
      <w:r>
        <w:rPr>
          <w:rFonts w:hint="eastAsia"/>
        </w:rPr>
        <w:t>）支持中断的微程序入口查找逻辑</w:t>
      </w:r>
    </w:p>
    <w:p w14:paraId="59360C8A" w14:textId="77777777" w:rsidR="00D556FF" w:rsidRDefault="00D556FF" w:rsidP="00D556FF">
      <w:pPr>
        <w:pStyle w:val="a3"/>
        <w:ind w:firstLineChars="0"/>
      </w:pPr>
      <w:r>
        <w:rPr>
          <w:rFonts w:hint="eastAsia"/>
        </w:rPr>
        <w:t>（</w:t>
      </w:r>
      <w:r>
        <w:rPr>
          <w:rFonts w:hint="eastAsia"/>
        </w:rPr>
        <w:t>3</w:t>
      </w:r>
      <w:r>
        <w:rPr>
          <w:rFonts w:hint="eastAsia"/>
        </w:rPr>
        <w:t>）支持中断的微程序条件判别测试逻辑</w:t>
      </w:r>
    </w:p>
    <w:p w14:paraId="098C0099" w14:textId="77777777" w:rsidR="00D556FF" w:rsidRDefault="00D556FF" w:rsidP="00D556FF">
      <w:pPr>
        <w:pStyle w:val="a3"/>
        <w:ind w:firstLineChars="0"/>
      </w:pPr>
      <w:r>
        <w:rPr>
          <w:rFonts w:hint="eastAsia"/>
        </w:rPr>
        <w:t>（</w:t>
      </w:r>
      <w:r>
        <w:rPr>
          <w:rFonts w:hint="eastAsia"/>
        </w:rPr>
        <w:t>4</w:t>
      </w:r>
      <w:r>
        <w:rPr>
          <w:rFonts w:hint="eastAsia"/>
        </w:rPr>
        <w:t>）支持中断的微程序控制器</w:t>
      </w:r>
    </w:p>
    <w:p w14:paraId="5AFFA7BA" w14:textId="77777777" w:rsidR="00D556FF" w:rsidRDefault="00D556FF" w:rsidP="00D556FF">
      <w:pPr>
        <w:pStyle w:val="a3"/>
        <w:ind w:firstLineChars="0"/>
      </w:pPr>
      <w:r>
        <w:rPr>
          <w:rFonts w:hint="eastAsia"/>
        </w:rPr>
        <w:t>（</w:t>
      </w:r>
      <w:r>
        <w:t>5</w:t>
      </w:r>
      <w:r>
        <w:rPr>
          <w:rFonts w:hint="eastAsia"/>
        </w:rPr>
        <w:t>）</w:t>
      </w:r>
      <w:r>
        <w:rPr>
          <w:rFonts w:hint="eastAsia"/>
        </w:rPr>
        <w:t>CPU</w:t>
      </w:r>
      <w:r>
        <w:rPr>
          <w:rFonts w:hint="eastAsia"/>
        </w:rPr>
        <w:t>中的中断控制部分</w:t>
      </w:r>
    </w:p>
    <w:p w14:paraId="1ABBA2B7" w14:textId="67A61A06" w:rsidR="00D556FF" w:rsidRPr="00D556FF" w:rsidRDefault="00D556FF" w:rsidP="002E6A37">
      <w:pPr>
        <w:pStyle w:val="a3"/>
        <w:ind w:firstLineChars="0"/>
      </w:pPr>
      <w:r>
        <w:rPr>
          <w:rFonts w:hint="eastAsia"/>
        </w:rPr>
        <w:t>最终实现使用计数器法的支持中断的微程序控制器。</w:t>
      </w:r>
    </w:p>
    <w:p w14:paraId="7064D94D" w14:textId="41C77655" w:rsidR="00AC7DFC" w:rsidRDefault="00AC7DFC">
      <w:pPr>
        <w:pStyle w:val="2"/>
      </w:pPr>
      <w:bookmarkStart w:id="27" w:name="_Toc90810531"/>
      <w:r>
        <w:rPr>
          <w:rFonts w:hint="eastAsia"/>
        </w:rPr>
        <w:t>方案设计</w:t>
      </w:r>
      <w:bookmarkEnd w:id="27"/>
    </w:p>
    <w:p w14:paraId="1C137EB0" w14:textId="00379F44" w:rsidR="00AC7DFC" w:rsidRDefault="00AC7DFC" w:rsidP="00AC7DFC">
      <w:pPr>
        <w:pStyle w:val="30"/>
        <w:spacing w:before="229" w:after="229"/>
      </w:pPr>
      <w:r>
        <w:rPr>
          <w:rFonts w:hint="eastAsia"/>
        </w:rPr>
        <w:t>RISC</w:t>
      </w:r>
      <w:r>
        <w:t>-</w:t>
      </w:r>
      <w:r>
        <w:rPr>
          <w:rFonts w:hint="eastAsia"/>
        </w:rPr>
        <w:t>V</w:t>
      </w:r>
      <w:r>
        <w:rPr>
          <w:rFonts w:hint="eastAsia"/>
        </w:rPr>
        <w:t>指令译码器</w:t>
      </w:r>
    </w:p>
    <w:p w14:paraId="70E59D23" w14:textId="399C7508" w:rsidR="00FF572F" w:rsidRPr="00FF572F" w:rsidRDefault="00701C8F" w:rsidP="00FF572F">
      <w:pPr>
        <w:pStyle w:val="a3"/>
        <w:ind w:firstLine="480"/>
      </w:pPr>
      <w:r>
        <w:rPr>
          <w:rFonts w:hint="eastAsia"/>
        </w:rPr>
        <w:t>RISC-V</w:t>
      </w:r>
      <w:r>
        <w:rPr>
          <w:rFonts w:hint="eastAsia"/>
        </w:rPr>
        <w:t>指令译码器已在</w:t>
      </w:r>
      <w:r>
        <w:rPr>
          <w:rFonts w:hint="eastAsia"/>
        </w:rPr>
        <w:t>1</w:t>
      </w:r>
      <w:r>
        <w:t>.2.1</w:t>
      </w:r>
      <w:r>
        <w:rPr>
          <w:rFonts w:hint="eastAsia"/>
        </w:rPr>
        <w:t>中做了详细的说明，这里就不再做赘述。</w:t>
      </w:r>
    </w:p>
    <w:p w14:paraId="4DA1E1CA" w14:textId="5345C38B" w:rsidR="00AC7DFC" w:rsidRDefault="00AC7DFC">
      <w:pPr>
        <w:pStyle w:val="30"/>
        <w:spacing w:before="229" w:after="229"/>
      </w:pPr>
      <w:r>
        <w:rPr>
          <w:rFonts w:hint="eastAsia"/>
        </w:rPr>
        <w:lastRenderedPageBreak/>
        <w:t>支持中断的微程序入口查找逻辑</w:t>
      </w:r>
    </w:p>
    <w:p w14:paraId="366B8077" w14:textId="7FDF3502" w:rsidR="00BC4B66" w:rsidRDefault="00BC4B66" w:rsidP="00BC4B66">
      <w:pPr>
        <w:pStyle w:val="a3"/>
        <w:ind w:firstLine="480"/>
      </w:pPr>
      <w:r>
        <w:rPr>
          <w:rFonts w:hint="eastAsia"/>
        </w:rPr>
        <w:t>该模块输入为六个指令选择信号，输出为微程序的入口地址。具体实现逻辑为使用老师给的</w:t>
      </w:r>
      <w:r>
        <w:rPr>
          <w:rFonts w:hint="eastAsia"/>
        </w:rPr>
        <w:t>Excel</w:t>
      </w:r>
      <w:r>
        <w:rPr>
          <w:rFonts w:hint="eastAsia"/>
        </w:rPr>
        <w:t>表构造组合逻辑，在</w:t>
      </w:r>
      <w:proofErr w:type="spellStart"/>
      <w:r>
        <w:rPr>
          <w:rFonts w:hint="eastAsia"/>
        </w:rPr>
        <w:t>logism</w:t>
      </w:r>
      <w:proofErr w:type="spellEnd"/>
      <w:r>
        <w:rPr>
          <w:rFonts w:hint="eastAsia"/>
        </w:rPr>
        <w:t>中使用组合逻辑生成器生成电路。</w:t>
      </w:r>
    </w:p>
    <w:p w14:paraId="310191D4" w14:textId="283B1AB0" w:rsidR="00BC4B66" w:rsidRPr="00BC4B66" w:rsidRDefault="00BC4B66" w:rsidP="00BC4B66">
      <w:pPr>
        <w:pStyle w:val="a3"/>
        <w:ind w:firstLine="480"/>
      </w:pPr>
      <w:r>
        <w:rPr>
          <w:rFonts w:hint="eastAsia"/>
        </w:rPr>
        <w:t>Excel</w:t>
      </w:r>
      <w:r>
        <w:rPr>
          <w:rFonts w:hint="eastAsia"/>
        </w:rPr>
        <w:t>表中内容如图</w:t>
      </w:r>
      <w:r>
        <w:rPr>
          <w:rFonts w:hint="eastAsia"/>
        </w:rPr>
        <w:t>2</w:t>
      </w:r>
      <w:r>
        <w:t>.</w:t>
      </w:r>
      <w:r w:rsidR="00B81043">
        <w:t>2</w:t>
      </w:r>
      <w:r>
        <w:rPr>
          <w:rFonts w:hint="eastAsia"/>
        </w:rPr>
        <w:t>，生成电路如图</w:t>
      </w:r>
      <w:r>
        <w:rPr>
          <w:rFonts w:hint="eastAsia"/>
        </w:rPr>
        <w:t>2</w:t>
      </w:r>
      <w:r>
        <w:t>.</w:t>
      </w:r>
      <w:r w:rsidR="00B81043">
        <w:t>3</w:t>
      </w:r>
      <w:r>
        <w:rPr>
          <w:rFonts w:hint="eastAsia"/>
        </w:rPr>
        <w:t>。</w:t>
      </w:r>
    </w:p>
    <w:p w14:paraId="53F5BFE3" w14:textId="092E5FD2" w:rsidR="00701C8F" w:rsidRDefault="00BC4B66" w:rsidP="00B81043">
      <w:pPr>
        <w:pStyle w:val="a3"/>
        <w:ind w:firstLine="480"/>
        <w:jc w:val="center"/>
      </w:pPr>
      <w:r>
        <w:rPr>
          <w:noProof/>
        </w:rPr>
        <w:drawing>
          <wp:inline distT="0" distB="0" distL="0" distR="0" wp14:anchorId="36463664" wp14:editId="03969E4E">
            <wp:extent cx="3539647" cy="1014413"/>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436" cy="1019798"/>
                    </a:xfrm>
                    <a:prstGeom prst="rect">
                      <a:avLst/>
                    </a:prstGeom>
                  </pic:spPr>
                </pic:pic>
              </a:graphicData>
            </a:graphic>
          </wp:inline>
        </w:drawing>
      </w:r>
    </w:p>
    <w:p w14:paraId="531E9FC7" w14:textId="72A25AEF" w:rsidR="00E4258F" w:rsidRDefault="00B81043" w:rsidP="00B81043">
      <w:pPr>
        <w:jc w:val="center"/>
      </w:pPr>
      <w:r w:rsidRPr="009C4167">
        <w:rPr>
          <w:rFonts w:hint="eastAsia"/>
        </w:rPr>
        <w:t>图</w:t>
      </w:r>
      <w:r>
        <w:t>2.2</w:t>
      </w:r>
      <w:r w:rsidRPr="009C4167">
        <w:t xml:space="preserve"> </w:t>
      </w:r>
      <w:r>
        <w:rPr>
          <w:rFonts w:hint="eastAsia"/>
        </w:rPr>
        <w:t>Excel</w:t>
      </w:r>
      <w:r w:rsidR="00AC0BF8">
        <w:rPr>
          <w:rFonts w:hint="eastAsia"/>
        </w:rPr>
        <w:t>微程序入口查找逻辑</w:t>
      </w:r>
      <w:r>
        <w:rPr>
          <w:rFonts w:hint="eastAsia"/>
        </w:rPr>
        <w:t>内容</w:t>
      </w:r>
    </w:p>
    <w:p w14:paraId="6E9809D7" w14:textId="36E80D1F" w:rsidR="00BC4B66" w:rsidRDefault="00BC4B66" w:rsidP="00B81043">
      <w:pPr>
        <w:pStyle w:val="a3"/>
        <w:ind w:firstLine="480"/>
        <w:jc w:val="center"/>
      </w:pPr>
      <w:r>
        <w:rPr>
          <w:noProof/>
        </w:rPr>
        <w:drawing>
          <wp:inline distT="0" distB="0" distL="0" distR="0" wp14:anchorId="7669F74B" wp14:editId="4EBED6D7">
            <wp:extent cx="1538287" cy="1751937"/>
            <wp:effectExtent l="0" t="0" r="508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827" cy="1758246"/>
                    </a:xfrm>
                    <a:prstGeom prst="rect">
                      <a:avLst/>
                    </a:prstGeom>
                  </pic:spPr>
                </pic:pic>
              </a:graphicData>
            </a:graphic>
          </wp:inline>
        </w:drawing>
      </w:r>
    </w:p>
    <w:p w14:paraId="5E86CA9F" w14:textId="3ECAE060" w:rsidR="00B81043" w:rsidRPr="00701C8F" w:rsidRDefault="00B81043" w:rsidP="00B81043">
      <w:pPr>
        <w:jc w:val="center"/>
      </w:pPr>
      <w:r w:rsidRPr="009C4167">
        <w:rPr>
          <w:rFonts w:hint="eastAsia"/>
        </w:rPr>
        <w:t>图</w:t>
      </w:r>
      <w:r>
        <w:t>2.3</w:t>
      </w:r>
      <w:r w:rsidRPr="009C4167">
        <w:t xml:space="preserve"> </w:t>
      </w:r>
      <w:proofErr w:type="spellStart"/>
      <w:r>
        <w:rPr>
          <w:rFonts w:hint="eastAsia"/>
        </w:rPr>
        <w:t>logism</w:t>
      </w:r>
      <w:proofErr w:type="spellEnd"/>
      <w:r w:rsidR="00374A36">
        <w:rPr>
          <w:rFonts w:hint="eastAsia"/>
        </w:rPr>
        <w:t>微程序入口查找</w:t>
      </w:r>
      <w:r>
        <w:rPr>
          <w:rFonts w:hint="eastAsia"/>
        </w:rPr>
        <w:t>电路图</w:t>
      </w:r>
    </w:p>
    <w:p w14:paraId="0968D3EF" w14:textId="7FCA1E03" w:rsidR="004C5D1E" w:rsidRDefault="00AC7DFC" w:rsidP="00DA239E">
      <w:pPr>
        <w:pStyle w:val="30"/>
        <w:spacing w:before="229" w:after="229"/>
      </w:pPr>
      <w:r>
        <w:rPr>
          <w:rFonts w:hint="eastAsia"/>
        </w:rPr>
        <w:t>支持中断的微程序条件判别逻辑测试</w:t>
      </w:r>
    </w:p>
    <w:p w14:paraId="07EE583F" w14:textId="05639178" w:rsidR="00DA239E" w:rsidRDefault="00DA239E" w:rsidP="00DA239E">
      <w:pPr>
        <w:pStyle w:val="a3"/>
        <w:ind w:firstLine="480"/>
      </w:pPr>
      <w:r>
        <w:rPr>
          <w:rFonts w:hint="eastAsia"/>
        </w:rPr>
        <w:t>输入为</w:t>
      </w:r>
      <w:r>
        <w:rPr>
          <w:rFonts w:hint="eastAsia"/>
        </w:rPr>
        <w:t>P</w:t>
      </w:r>
      <w:r>
        <w:rPr>
          <w:rFonts w:hint="eastAsia"/>
        </w:rPr>
        <w:t>字段流程控制信号和表示相等的</w:t>
      </w:r>
      <w:r>
        <w:rPr>
          <w:rFonts w:hint="eastAsia"/>
        </w:rPr>
        <w:t>equal</w:t>
      </w:r>
      <w:r>
        <w:rPr>
          <w:rFonts w:hint="eastAsia"/>
        </w:rPr>
        <w:t>信号，输出为微程序转移地址，具体实现逻辑为使用老师给的</w:t>
      </w:r>
      <w:r>
        <w:rPr>
          <w:rFonts w:hint="eastAsia"/>
        </w:rPr>
        <w:t>Excel</w:t>
      </w:r>
      <w:r>
        <w:rPr>
          <w:rFonts w:hint="eastAsia"/>
        </w:rPr>
        <w:t>表构造组合逻辑</w:t>
      </w:r>
      <w:r w:rsidR="00A0177D">
        <w:rPr>
          <w:rFonts w:hint="eastAsia"/>
        </w:rPr>
        <w:t>，如图</w:t>
      </w:r>
      <w:r w:rsidR="00A0177D">
        <w:rPr>
          <w:rFonts w:hint="eastAsia"/>
        </w:rPr>
        <w:t>2</w:t>
      </w:r>
      <w:r w:rsidR="00A0177D">
        <w:t>.4</w:t>
      </w:r>
      <w:r w:rsidR="00A0177D">
        <w:rPr>
          <w:rFonts w:hint="eastAsia"/>
        </w:rPr>
        <w:t>所示</w:t>
      </w:r>
      <w:r>
        <w:rPr>
          <w:rFonts w:hint="eastAsia"/>
        </w:rPr>
        <w:t>，在</w:t>
      </w:r>
      <w:proofErr w:type="spellStart"/>
      <w:r>
        <w:rPr>
          <w:rFonts w:hint="eastAsia"/>
        </w:rPr>
        <w:t>logism</w:t>
      </w:r>
      <w:proofErr w:type="spellEnd"/>
      <w:r>
        <w:rPr>
          <w:rFonts w:hint="eastAsia"/>
        </w:rPr>
        <w:t>中使用组合逻辑生成器自动生成电路。</w:t>
      </w:r>
    </w:p>
    <w:p w14:paraId="57CC314A" w14:textId="110CCB64" w:rsidR="00A0177D" w:rsidRDefault="00A0177D" w:rsidP="00A0177D">
      <w:pPr>
        <w:pStyle w:val="a3"/>
        <w:ind w:firstLine="480"/>
        <w:jc w:val="center"/>
      </w:pPr>
      <w:r>
        <w:rPr>
          <w:noProof/>
        </w:rPr>
        <w:lastRenderedPageBreak/>
        <w:drawing>
          <wp:inline distT="0" distB="0" distL="0" distR="0" wp14:anchorId="46E3A161" wp14:editId="0FB44020">
            <wp:extent cx="3024188" cy="2170701"/>
            <wp:effectExtent l="0" t="0" r="508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7665" cy="2180374"/>
                    </a:xfrm>
                    <a:prstGeom prst="rect">
                      <a:avLst/>
                    </a:prstGeom>
                  </pic:spPr>
                </pic:pic>
              </a:graphicData>
            </a:graphic>
          </wp:inline>
        </w:drawing>
      </w:r>
    </w:p>
    <w:p w14:paraId="32E384E9" w14:textId="44A53EA4" w:rsidR="00A0177D" w:rsidRPr="00DA239E" w:rsidRDefault="00A0177D" w:rsidP="00A0177D">
      <w:pPr>
        <w:jc w:val="center"/>
      </w:pPr>
      <w:r w:rsidRPr="009C4167">
        <w:rPr>
          <w:rFonts w:hint="eastAsia"/>
        </w:rPr>
        <w:t>图</w:t>
      </w:r>
      <w:r>
        <w:t>2.4</w:t>
      </w:r>
      <w:r w:rsidRPr="009C4167">
        <w:t xml:space="preserve"> </w:t>
      </w:r>
      <w:r>
        <w:rPr>
          <w:rFonts w:hint="eastAsia"/>
        </w:rPr>
        <w:t>支持中断的微程序条件判别逻辑表</w:t>
      </w:r>
    </w:p>
    <w:p w14:paraId="219E3EA8" w14:textId="653FF0D9" w:rsidR="00C212EC" w:rsidRDefault="00C212EC">
      <w:pPr>
        <w:pStyle w:val="30"/>
        <w:spacing w:before="229" w:after="229"/>
      </w:pPr>
      <w:r>
        <w:rPr>
          <w:rFonts w:hint="eastAsia"/>
        </w:rPr>
        <w:t>硬布线时序产生器</w:t>
      </w:r>
    </w:p>
    <w:p w14:paraId="6107A812" w14:textId="6DC7E249" w:rsidR="00C212EC" w:rsidRDefault="00C212EC" w:rsidP="00C212EC">
      <w:pPr>
        <w:pStyle w:val="a3"/>
        <w:ind w:firstLine="480"/>
      </w:pPr>
      <w:r>
        <w:rPr>
          <w:rFonts w:hint="eastAsia"/>
        </w:rPr>
        <w:t>硬布线时序产生器输入为当前状态，结合输入信号获得输出的次态，具体实现逻辑为使用老师提供的</w:t>
      </w:r>
      <w:r>
        <w:rPr>
          <w:rFonts w:hint="eastAsia"/>
        </w:rPr>
        <w:t>Excel</w:t>
      </w:r>
      <w:r>
        <w:rPr>
          <w:rFonts w:hint="eastAsia"/>
        </w:rPr>
        <w:t>表构造组合逻辑，然后在</w:t>
      </w:r>
      <w:proofErr w:type="spellStart"/>
      <w:r>
        <w:rPr>
          <w:rFonts w:hint="eastAsia"/>
        </w:rPr>
        <w:t>logisim</w:t>
      </w:r>
      <w:proofErr w:type="spellEnd"/>
      <w:r>
        <w:rPr>
          <w:rFonts w:hint="eastAsia"/>
        </w:rPr>
        <w:t>中使用组合逻辑生成器自动生成电路。</w:t>
      </w:r>
      <w:r>
        <w:rPr>
          <w:rFonts w:hint="eastAsia"/>
        </w:rPr>
        <w:t>Excel</w:t>
      </w:r>
      <w:r>
        <w:rPr>
          <w:rFonts w:hint="eastAsia"/>
        </w:rPr>
        <w:t>表内容如图</w:t>
      </w:r>
      <w:r>
        <w:rPr>
          <w:rFonts w:hint="eastAsia"/>
        </w:rPr>
        <w:t>2</w:t>
      </w:r>
      <w:r>
        <w:t>.5</w:t>
      </w:r>
      <w:r>
        <w:rPr>
          <w:rFonts w:hint="eastAsia"/>
        </w:rPr>
        <w:t>所示。</w:t>
      </w:r>
    </w:p>
    <w:p w14:paraId="28410BC6" w14:textId="5D589545" w:rsidR="00C212EC" w:rsidRDefault="00C212EC" w:rsidP="00C212EC">
      <w:pPr>
        <w:pStyle w:val="a3"/>
        <w:ind w:firstLine="480"/>
        <w:jc w:val="center"/>
      </w:pPr>
      <w:r>
        <w:rPr>
          <w:noProof/>
        </w:rPr>
        <w:drawing>
          <wp:inline distT="0" distB="0" distL="0" distR="0" wp14:anchorId="7047602A" wp14:editId="1E1D1919">
            <wp:extent cx="4010675" cy="168592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1023" cy="1690275"/>
                    </a:xfrm>
                    <a:prstGeom prst="rect">
                      <a:avLst/>
                    </a:prstGeom>
                  </pic:spPr>
                </pic:pic>
              </a:graphicData>
            </a:graphic>
          </wp:inline>
        </w:drawing>
      </w:r>
    </w:p>
    <w:p w14:paraId="2A6352F5" w14:textId="3725C66E" w:rsidR="00C212EC" w:rsidRPr="00C212EC" w:rsidRDefault="00C212EC" w:rsidP="00C212EC">
      <w:pPr>
        <w:pStyle w:val="a3"/>
        <w:ind w:firstLine="480"/>
        <w:jc w:val="center"/>
      </w:pPr>
      <w:r w:rsidRPr="009C4167">
        <w:rPr>
          <w:rFonts w:hint="eastAsia"/>
        </w:rPr>
        <w:t>图</w:t>
      </w:r>
      <w:r>
        <w:t xml:space="preserve">2.5 </w:t>
      </w:r>
      <w:r>
        <w:rPr>
          <w:rFonts w:hint="eastAsia"/>
        </w:rPr>
        <w:t>硬布线时序产生器组合逻辑表</w:t>
      </w:r>
    </w:p>
    <w:p w14:paraId="4745E76C" w14:textId="537B33E1" w:rsidR="00AC7DFC" w:rsidRDefault="00AC7DFC">
      <w:pPr>
        <w:pStyle w:val="30"/>
        <w:spacing w:before="229" w:after="229"/>
      </w:pPr>
      <w:r>
        <w:rPr>
          <w:rFonts w:hint="eastAsia"/>
        </w:rPr>
        <w:t>支持中断的微程序控制器</w:t>
      </w:r>
    </w:p>
    <w:p w14:paraId="38822BC2" w14:textId="7C8498CE" w:rsidR="00655B33" w:rsidRDefault="003907EC" w:rsidP="00655B33">
      <w:pPr>
        <w:pStyle w:val="a3"/>
        <w:ind w:firstLine="480"/>
      </w:pPr>
      <w:r>
        <w:rPr>
          <w:rFonts w:hint="eastAsia"/>
        </w:rPr>
        <w:t>该模块输入</w:t>
      </w:r>
      <w:r w:rsidR="00EB7E15">
        <w:rPr>
          <w:rFonts w:hint="eastAsia"/>
        </w:rPr>
        <w:t>为微程序地址，输出为</w:t>
      </w:r>
      <w:r w:rsidR="00EB7E15">
        <w:rPr>
          <w:rFonts w:hint="eastAsia"/>
        </w:rPr>
        <w:t>3</w:t>
      </w:r>
      <w:r w:rsidR="00EB7E15">
        <w:t>0</w:t>
      </w:r>
      <w:r w:rsidR="00EB7E15">
        <w:rPr>
          <w:rFonts w:hint="eastAsia"/>
        </w:rPr>
        <w:t>位微程序，具体实现逻辑为对照硬布线的控制信号输出表填写控制信号，然后再根据</w:t>
      </w:r>
      <w:r w:rsidR="00EB7E15">
        <w:rPr>
          <w:rFonts w:hint="eastAsia"/>
        </w:rPr>
        <w:t>FSM</w:t>
      </w:r>
      <w:r w:rsidR="00EB7E15">
        <w:rPr>
          <w:rFonts w:hint="eastAsia"/>
        </w:rPr>
        <w:t>中状态之间的跳转关系设计流程控制信号</w:t>
      </w:r>
      <w:r w:rsidR="00EB7E15">
        <w:rPr>
          <w:rFonts w:hint="eastAsia"/>
        </w:rPr>
        <w:t>P</w:t>
      </w:r>
      <w:r w:rsidR="00EB7E15">
        <w:rPr>
          <w:rFonts w:hint="eastAsia"/>
        </w:rPr>
        <w:t>。微程序控制寄存器内容如图</w:t>
      </w:r>
      <w:r w:rsidR="00EB7E15">
        <w:rPr>
          <w:rFonts w:hint="eastAsia"/>
        </w:rPr>
        <w:t>2</w:t>
      </w:r>
      <w:r w:rsidR="00EB7E15">
        <w:t>.5</w:t>
      </w:r>
      <w:r w:rsidR="00EB7E15">
        <w:rPr>
          <w:rFonts w:hint="eastAsia"/>
        </w:rPr>
        <w:t>所示。</w:t>
      </w:r>
    </w:p>
    <w:p w14:paraId="05E7049C" w14:textId="7AB685D7" w:rsidR="00EB7E15" w:rsidRDefault="00EB7E15" w:rsidP="00EB7E15">
      <w:pPr>
        <w:pStyle w:val="a3"/>
        <w:ind w:firstLine="480"/>
        <w:jc w:val="center"/>
      </w:pPr>
      <w:r>
        <w:rPr>
          <w:noProof/>
        </w:rPr>
        <w:lastRenderedPageBreak/>
        <w:drawing>
          <wp:inline distT="0" distB="0" distL="0" distR="0" wp14:anchorId="6AD3410E" wp14:editId="78ADCD6C">
            <wp:extent cx="4319587" cy="2244411"/>
            <wp:effectExtent l="0" t="0" r="508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4518" cy="2262561"/>
                    </a:xfrm>
                    <a:prstGeom prst="rect">
                      <a:avLst/>
                    </a:prstGeom>
                  </pic:spPr>
                </pic:pic>
              </a:graphicData>
            </a:graphic>
          </wp:inline>
        </w:drawing>
      </w:r>
    </w:p>
    <w:p w14:paraId="473982CA" w14:textId="623E1AE7" w:rsidR="00EB7E15" w:rsidRDefault="00EB7E15" w:rsidP="00EB7E15">
      <w:pPr>
        <w:pStyle w:val="a3"/>
        <w:ind w:firstLine="480"/>
        <w:jc w:val="center"/>
      </w:pPr>
      <w:r w:rsidRPr="009C4167">
        <w:rPr>
          <w:rFonts w:hint="eastAsia"/>
        </w:rPr>
        <w:t>图</w:t>
      </w:r>
      <w:r>
        <w:t xml:space="preserve">2.5 </w:t>
      </w:r>
      <w:r>
        <w:rPr>
          <w:rFonts w:hint="eastAsia"/>
        </w:rPr>
        <w:t>微程序控制寄存器内容</w:t>
      </w:r>
    </w:p>
    <w:p w14:paraId="039AEB2F" w14:textId="63B0DFFF" w:rsidR="0085188D" w:rsidRDefault="0085188D" w:rsidP="0085188D">
      <w:pPr>
        <w:pStyle w:val="a3"/>
        <w:ind w:firstLine="480"/>
      </w:pPr>
      <w:r>
        <w:rPr>
          <w:rFonts w:hint="eastAsia"/>
        </w:rPr>
        <w:t>当表格完成后，将微指令使用十六进制的方式存入微程序控制器的控制存储器中，这样就可以按照正确的逻辑通过多路选择器选取下一条</w:t>
      </w:r>
      <w:r w:rsidR="00E96589">
        <w:rPr>
          <w:rFonts w:hint="eastAsia"/>
        </w:rPr>
        <w:t>微程序的入口地址。</w:t>
      </w:r>
      <w:r w:rsidR="00FD3258">
        <w:rPr>
          <w:rFonts w:hint="eastAsia"/>
        </w:rPr>
        <w:t>如图</w:t>
      </w:r>
      <w:r w:rsidR="00FD3258">
        <w:rPr>
          <w:rFonts w:hint="eastAsia"/>
        </w:rPr>
        <w:t>2</w:t>
      </w:r>
      <w:r w:rsidR="00FD3258">
        <w:t>.6</w:t>
      </w:r>
      <w:r w:rsidR="00FD3258">
        <w:rPr>
          <w:rFonts w:hint="eastAsia"/>
        </w:rPr>
        <w:t>所示。</w:t>
      </w:r>
    </w:p>
    <w:p w14:paraId="138E205E" w14:textId="1766768E" w:rsidR="00FD3258" w:rsidRDefault="00FD3258" w:rsidP="002E6A37">
      <w:pPr>
        <w:pStyle w:val="a3"/>
        <w:ind w:firstLine="480"/>
        <w:jc w:val="center"/>
      </w:pPr>
      <w:r>
        <w:rPr>
          <w:noProof/>
        </w:rPr>
        <w:drawing>
          <wp:inline distT="0" distB="0" distL="0" distR="0" wp14:anchorId="0C61D0D8" wp14:editId="0F07F9D8">
            <wp:extent cx="4676775" cy="183646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1272" cy="1846085"/>
                    </a:xfrm>
                    <a:prstGeom prst="rect">
                      <a:avLst/>
                    </a:prstGeom>
                  </pic:spPr>
                </pic:pic>
              </a:graphicData>
            </a:graphic>
          </wp:inline>
        </w:drawing>
      </w:r>
    </w:p>
    <w:p w14:paraId="50DEE340" w14:textId="0755E0FC" w:rsidR="00FD3258" w:rsidRPr="00655B33" w:rsidRDefault="00FD3258" w:rsidP="00FD3258">
      <w:pPr>
        <w:pStyle w:val="a3"/>
        <w:ind w:firstLine="480"/>
        <w:jc w:val="center"/>
      </w:pPr>
      <w:r w:rsidRPr="009C4167">
        <w:rPr>
          <w:rFonts w:hint="eastAsia"/>
        </w:rPr>
        <w:t>图</w:t>
      </w:r>
      <w:r>
        <w:t>2.</w:t>
      </w:r>
      <w:r w:rsidR="000F66C9">
        <w:t>6</w:t>
      </w:r>
      <w:r>
        <w:t xml:space="preserve"> </w:t>
      </w:r>
      <w:r>
        <w:rPr>
          <w:rFonts w:hint="eastAsia"/>
        </w:rPr>
        <w:t>微程序控制</w:t>
      </w:r>
      <w:proofErr w:type="gramStart"/>
      <w:r>
        <w:rPr>
          <w:rFonts w:hint="eastAsia"/>
        </w:rPr>
        <w:t>器总体</w:t>
      </w:r>
      <w:proofErr w:type="gramEnd"/>
      <w:r>
        <w:rPr>
          <w:rFonts w:hint="eastAsia"/>
        </w:rPr>
        <w:t>结构图</w:t>
      </w:r>
    </w:p>
    <w:p w14:paraId="7825F17B" w14:textId="7B08CABC" w:rsidR="00AC7DFC" w:rsidRDefault="00AC7DFC">
      <w:pPr>
        <w:pStyle w:val="30"/>
        <w:spacing w:before="229" w:after="229"/>
      </w:pPr>
      <w:r>
        <w:rPr>
          <w:rFonts w:hint="eastAsia"/>
        </w:rPr>
        <w:t>CPU</w:t>
      </w:r>
      <w:r>
        <w:rPr>
          <w:rFonts w:hint="eastAsia"/>
        </w:rPr>
        <w:t>中的中断控制部分</w:t>
      </w:r>
    </w:p>
    <w:p w14:paraId="1B568BCE" w14:textId="5DACA263" w:rsidR="0085188D" w:rsidRDefault="006B4441" w:rsidP="0085188D">
      <w:pPr>
        <w:pStyle w:val="a3"/>
        <w:ind w:firstLine="480"/>
      </w:pPr>
      <w:r>
        <w:rPr>
          <w:rFonts w:hint="eastAsia"/>
        </w:rPr>
        <w:t>这部分为</w:t>
      </w:r>
      <w:r>
        <w:rPr>
          <w:rFonts w:hint="eastAsia"/>
        </w:rPr>
        <w:t>CPU</w:t>
      </w:r>
      <w:r>
        <w:rPr>
          <w:rFonts w:hint="eastAsia"/>
        </w:rPr>
        <w:t>中的终端逻辑，具体实现方法为</w:t>
      </w:r>
      <w:r w:rsidR="00946B12">
        <w:rPr>
          <w:rFonts w:hint="eastAsia"/>
        </w:rPr>
        <w:t>在</w:t>
      </w:r>
      <w:proofErr w:type="spellStart"/>
      <w:r>
        <w:rPr>
          <w:rFonts w:hint="eastAsia"/>
        </w:rPr>
        <w:t>logisim</w:t>
      </w:r>
      <w:proofErr w:type="spellEnd"/>
      <w:r>
        <w:rPr>
          <w:rFonts w:hint="eastAsia"/>
        </w:rPr>
        <w:t>中直接连接中断逻辑的各个组成部件。连接方式如图</w:t>
      </w:r>
      <w:r>
        <w:rPr>
          <w:rFonts w:hint="eastAsia"/>
        </w:rPr>
        <w:t>2</w:t>
      </w:r>
      <w:r>
        <w:t>.</w:t>
      </w:r>
      <w:r w:rsidR="00ED4C08">
        <w:t>7</w:t>
      </w:r>
      <w:r>
        <w:rPr>
          <w:rFonts w:hint="eastAsia"/>
        </w:rPr>
        <w:t>所示。</w:t>
      </w:r>
    </w:p>
    <w:p w14:paraId="263A5A29" w14:textId="28E07814" w:rsidR="006B4441" w:rsidRDefault="006B4441" w:rsidP="006B4441">
      <w:pPr>
        <w:pStyle w:val="a3"/>
        <w:ind w:firstLine="480"/>
        <w:jc w:val="center"/>
      </w:pPr>
      <w:r>
        <w:rPr>
          <w:noProof/>
        </w:rPr>
        <w:lastRenderedPageBreak/>
        <w:drawing>
          <wp:inline distT="0" distB="0" distL="0" distR="0" wp14:anchorId="5F4E5D1D" wp14:editId="2C6F379C">
            <wp:extent cx="2199872" cy="27813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5947" cy="2839552"/>
                    </a:xfrm>
                    <a:prstGeom prst="rect">
                      <a:avLst/>
                    </a:prstGeom>
                  </pic:spPr>
                </pic:pic>
              </a:graphicData>
            </a:graphic>
          </wp:inline>
        </w:drawing>
      </w:r>
    </w:p>
    <w:p w14:paraId="466B63EB" w14:textId="616318ED" w:rsidR="006B4441" w:rsidRDefault="006B4441" w:rsidP="006B4441">
      <w:pPr>
        <w:pStyle w:val="a3"/>
        <w:ind w:firstLine="480"/>
        <w:jc w:val="center"/>
      </w:pPr>
      <w:r w:rsidRPr="009C4167">
        <w:rPr>
          <w:rFonts w:hint="eastAsia"/>
        </w:rPr>
        <w:t>图</w:t>
      </w:r>
      <w:r>
        <w:t>2.</w:t>
      </w:r>
      <w:r w:rsidR="00ED4C08">
        <w:t>7</w:t>
      </w:r>
      <w:r>
        <w:t xml:space="preserve"> </w:t>
      </w:r>
      <w:r>
        <w:rPr>
          <w:rFonts w:hint="eastAsia"/>
        </w:rPr>
        <w:t>中断逻辑连接图</w:t>
      </w:r>
    </w:p>
    <w:p w14:paraId="31C036D5" w14:textId="5CE0F1A5" w:rsidR="00CB1F1D" w:rsidRDefault="00CB1F1D" w:rsidP="00CB1F1D">
      <w:pPr>
        <w:pStyle w:val="a3"/>
        <w:ind w:firstLine="480"/>
      </w:pPr>
      <w:r>
        <w:rPr>
          <w:rFonts w:hint="eastAsia"/>
        </w:rPr>
        <w:t>如图</w:t>
      </w:r>
      <w:r>
        <w:rPr>
          <w:rFonts w:hint="eastAsia"/>
        </w:rPr>
        <w:t>2</w:t>
      </w:r>
      <w:r>
        <w:t>.7</w:t>
      </w:r>
      <w:r>
        <w:rPr>
          <w:rFonts w:hint="eastAsia"/>
        </w:rPr>
        <w:t>所示，中断逻辑可分为三个部分，分别是中断控制器、</w:t>
      </w:r>
      <w:proofErr w:type="spellStart"/>
      <w:r>
        <w:rPr>
          <w:rFonts w:hint="eastAsia"/>
        </w:rPr>
        <w:t>mEPC</w:t>
      </w:r>
      <w:proofErr w:type="spellEnd"/>
      <w:r>
        <w:rPr>
          <w:rFonts w:hint="eastAsia"/>
        </w:rPr>
        <w:t>寄存器和中断地址查找。</w:t>
      </w:r>
    </w:p>
    <w:p w14:paraId="3CA328E0" w14:textId="176CF0C4" w:rsidR="00946B12" w:rsidRDefault="00946B12" w:rsidP="00CB1F1D">
      <w:pPr>
        <w:pStyle w:val="a3"/>
        <w:ind w:firstLine="480"/>
      </w:pPr>
      <w:r>
        <w:rPr>
          <w:rFonts w:hint="eastAsia"/>
        </w:rPr>
        <w:t>中断控制器</w:t>
      </w:r>
      <w:r w:rsidR="00E171B7">
        <w:rPr>
          <w:rFonts w:hint="eastAsia"/>
        </w:rPr>
        <w:t>使能信号为是否开关中断。若有中断申请且当前正处于开中断状态，则根据中断优先级判断逻辑输出中断请求和相应的中断入口地址选择逻辑；若当前正处于关中断状态，则不会有任何的输出。</w:t>
      </w:r>
    </w:p>
    <w:p w14:paraId="495D54A9" w14:textId="31DF5CF7" w:rsidR="00E171B7" w:rsidRDefault="00E171B7" w:rsidP="00CB1F1D">
      <w:pPr>
        <w:pStyle w:val="a3"/>
        <w:ind w:firstLine="480"/>
      </w:pPr>
      <w:proofErr w:type="spellStart"/>
      <w:r>
        <w:rPr>
          <w:rFonts w:hint="eastAsia"/>
        </w:rPr>
        <w:t>mEPC</w:t>
      </w:r>
      <w:proofErr w:type="spellEnd"/>
      <w:r>
        <w:rPr>
          <w:rFonts w:hint="eastAsia"/>
        </w:rPr>
        <w:t>寄存器在写入信号为</w:t>
      </w:r>
      <w:r>
        <w:rPr>
          <w:rFonts w:hint="eastAsia"/>
        </w:rPr>
        <w:t>0</w:t>
      </w:r>
      <w:r>
        <w:rPr>
          <w:rFonts w:hint="eastAsia"/>
        </w:rPr>
        <w:t>时，不会把输入</w:t>
      </w:r>
      <w:proofErr w:type="gramStart"/>
      <w:r>
        <w:rPr>
          <w:rFonts w:hint="eastAsia"/>
        </w:rPr>
        <w:t>端内容</w:t>
      </w:r>
      <w:proofErr w:type="gramEnd"/>
      <w:r>
        <w:rPr>
          <w:rFonts w:hint="eastAsia"/>
        </w:rPr>
        <w:t>保存下来，锁存器输出连接三态门，只有在</w:t>
      </w:r>
      <w:r>
        <w:rPr>
          <w:rFonts w:hint="eastAsia"/>
        </w:rPr>
        <w:t>EPC</w:t>
      </w:r>
      <w:r>
        <w:rPr>
          <w:rFonts w:hint="eastAsia"/>
        </w:rPr>
        <w:t>输出信号有效的情况下才能进行输出，不能输出时三态门为阻挡状态。</w:t>
      </w:r>
    </w:p>
    <w:p w14:paraId="7CF80FB5" w14:textId="029677A3" w:rsidR="00CB1F1D" w:rsidRDefault="00460497" w:rsidP="00A9797D">
      <w:pPr>
        <w:pStyle w:val="a3"/>
        <w:ind w:firstLine="480"/>
      </w:pPr>
      <w:r>
        <w:rPr>
          <w:rFonts w:hint="eastAsia"/>
        </w:rPr>
        <w:t>中断地址查找则是根据中断控制器输出的中断类型使用多路选择器进行分支判断</w:t>
      </w:r>
      <w:r w:rsidR="003468E8">
        <w:rPr>
          <w:rFonts w:hint="eastAsia"/>
        </w:rPr>
        <w:t>。若输出类型为</w:t>
      </w:r>
      <w:r w:rsidR="003468E8">
        <w:rPr>
          <w:rFonts w:hint="eastAsia"/>
        </w:rPr>
        <w:t>0</w:t>
      </w:r>
      <w:r w:rsidR="003468E8">
        <w:rPr>
          <w:rFonts w:hint="eastAsia"/>
        </w:rPr>
        <w:t>和</w:t>
      </w:r>
      <w:r w:rsidR="003468E8">
        <w:rPr>
          <w:rFonts w:hint="eastAsia"/>
        </w:rPr>
        <w:t>3</w:t>
      </w:r>
      <w:r w:rsidR="003468E8">
        <w:rPr>
          <w:rFonts w:hint="eastAsia"/>
        </w:rPr>
        <w:t>的就</w:t>
      </w:r>
      <w:proofErr w:type="gramStart"/>
      <w:r w:rsidR="003468E8">
        <w:rPr>
          <w:rFonts w:hint="eastAsia"/>
        </w:rPr>
        <w:t>不予处理</w:t>
      </w:r>
      <w:proofErr w:type="gramEnd"/>
      <w:r w:rsidR="003468E8">
        <w:rPr>
          <w:rFonts w:hint="eastAsia"/>
        </w:rPr>
        <w:t>；若为分支</w:t>
      </w:r>
      <w:r w:rsidR="003468E8">
        <w:t>1</w:t>
      </w:r>
      <w:r w:rsidR="003468E8">
        <w:rPr>
          <w:rFonts w:hint="eastAsia"/>
        </w:rPr>
        <w:t>或</w:t>
      </w:r>
      <w:r w:rsidR="003468E8">
        <w:rPr>
          <w:rFonts w:hint="eastAsia"/>
        </w:rPr>
        <w:t>2</w:t>
      </w:r>
      <w:r w:rsidR="003468E8">
        <w:rPr>
          <w:rFonts w:hint="eastAsia"/>
        </w:rPr>
        <w:t>，则接上代表</w:t>
      </w:r>
      <w:r w:rsidR="003468E8">
        <w:rPr>
          <w:rFonts w:hint="eastAsia"/>
        </w:rPr>
        <w:t>1</w:t>
      </w:r>
      <w:r w:rsidR="003468E8">
        <w:rPr>
          <w:rFonts w:hint="eastAsia"/>
        </w:rPr>
        <w:t>或</w:t>
      </w:r>
      <w:r w:rsidR="003468E8">
        <w:rPr>
          <w:rFonts w:hint="eastAsia"/>
        </w:rPr>
        <w:t>2</w:t>
      </w:r>
      <w:r w:rsidR="003468E8">
        <w:rPr>
          <w:rFonts w:hint="eastAsia"/>
        </w:rPr>
        <w:t>号中断的中断入口地址常量。</w:t>
      </w:r>
    </w:p>
    <w:p w14:paraId="71CC8A86" w14:textId="79F8E7C9" w:rsidR="00FD3258" w:rsidRPr="006B4441" w:rsidRDefault="00946B12" w:rsidP="00FD3258">
      <w:pPr>
        <w:pStyle w:val="a3"/>
        <w:ind w:firstLine="480"/>
      </w:pPr>
      <w:r>
        <w:rPr>
          <w:rFonts w:hint="eastAsia"/>
        </w:rPr>
        <w:t>最后将</w:t>
      </w:r>
      <w:r>
        <w:rPr>
          <w:rFonts w:hint="eastAsia"/>
        </w:rPr>
        <w:t>2</w:t>
      </w:r>
      <w:r>
        <w:t>.2.1-2.2.6</w:t>
      </w:r>
      <w:r>
        <w:rPr>
          <w:rFonts w:hint="eastAsia"/>
        </w:rPr>
        <w:t>分别完成之后，再将各个已经实现好的模块与</w:t>
      </w:r>
      <w:r>
        <w:rPr>
          <w:rFonts w:hint="eastAsia"/>
        </w:rPr>
        <w:t>CPU</w:t>
      </w:r>
      <w:r>
        <w:rPr>
          <w:rFonts w:hint="eastAsia"/>
        </w:rPr>
        <w:t>中的其他组件相结合，即可实现带中断的单总线</w:t>
      </w:r>
      <w:r>
        <w:rPr>
          <w:rFonts w:hint="eastAsia"/>
        </w:rPr>
        <w:t>CPU</w:t>
      </w:r>
      <w:r>
        <w:rPr>
          <w:rFonts w:hint="eastAsia"/>
        </w:rPr>
        <w:t>。</w:t>
      </w:r>
    </w:p>
    <w:p w14:paraId="38E97696" w14:textId="2CCAF39C" w:rsidR="00AC7DFC" w:rsidRDefault="00BF56A6">
      <w:pPr>
        <w:pStyle w:val="2"/>
      </w:pPr>
      <w:bookmarkStart w:id="28" w:name="_Toc90810532"/>
      <w:r>
        <w:rPr>
          <w:rFonts w:hint="eastAsia"/>
        </w:rPr>
        <w:t>实验步骤</w:t>
      </w:r>
      <w:bookmarkEnd w:id="28"/>
    </w:p>
    <w:p w14:paraId="0A22824A" w14:textId="292D503A" w:rsidR="00D25E33" w:rsidRPr="0026497A" w:rsidRDefault="00D25E33" w:rsidP="00D25E33">
      <w:pPr>
        <w:pStyle w:val="a3"/>
        <w:ind w:firstLineChars="0"/>
      </w:pPr>
      <w:r>
        <w:rPr>
          <w:rFonts w:hint="eastAsia"/>
        </w:rPr>
        <w:t>（</w:t>
      </w:r>
      <w:r>
        <w:rPr>
          <w:rFonts w:hint="eastAsia"/>
        </w:rPr>
        <w:t>1</w:t>
      </w:r>
      <w:r>
        <w:rPr>
          <w:rFonts w:hint="eastAsia"/>
        </w:rPr>
        <w:t>）按要求填写表格并在</w:t>
      </w:r>
      <w:proofErr w:type="spellStart"/>
      <w:r>
        <w:rPr>
          <w:rFonts w:hint="eastAsia"/>
        </w:rPr>
        <w:t>logisim</w:t>
      </w:r>
      <w:proofErr w:type="spellEnd"/>
      <w:r>
        <w:rPr>
          <w:rFonts w:hint="eastAsia"/>
        </w:rPr>
        <w:t>实现硬件连接。</w:t>
      </w:r>
    </w:p>
    <w:p w14:paraId="68ED11D8" w14:textId="77777777" w:rsidR="00D25E33" w:rsidRPr="00CB2392" w:rsidRDefault="00D25E33" w:rsidP="00D25E33">
      <w:pPr>
        <w:pStyle w:val="a3"/>
        <w:ind w:firstLineChars="0"/>
      </w:pPr>
      <w:r>
        <w:rPr>
          <w:rFonts w:hint="eastAsia"/>
        </w:rPr>
        <w:t>（</w:t>
      </w:r>
      <w:r>
        <w:rPr>
          <w:rFonts w:hint="eastAsia"/>
        </w:rPr>
        <w:t>2</w:t>
      </w:r>
      <w:r>
        <w:rPr>
          <w:rFonts w:hint="eastAsia"/>
        </w:rPr>
        <w:t>）在</w:t>
      </w:r>
      <w:r>
        <w:rPr>
          <w:rFonts w:hint="eastAsia"/>
        </w:rPr>
        <w:t>CPU</w:t>
      </w:r>
      <w:r>
        <w:rPr>
          <w:rFonts w:hint="eastAsia"/>
        </w:rPr>
        <w:t>设计中载入相应汇编程序的十六进制代码运行冒泡程序。</w:t>
      </w:r>
    </w:p>
    <w:p w14:paraId="00F06425" w14:textId="4A6B9956" w:rsidR="00193CF4" w:rsidRPr="00D25E33" w:rsidRDefault="00D25E33" w:rsidP="00D25E33">
      <w:pPr>
        <w:pStyle w:val="a3"/>
        <w:ind w:firstLineChars="0"/>
      </w:pPr>
      <w:r>
        <w:rPr>
          <w:rFonts w:hint="eastAsia"/>
        </w:rPr>
        <w:lastRenderedPageBreak/>
        <w:t>（</w:t>
      </w:r>
      <w:r>
        <w:rPr>
          <w:rFonts w:hint="eastAsia"/>
        </w:rPr>
        <w:t>3</w:t>
      </w:r>
      <w:r>
        <w:rPr>
          <w:rFonts w:hint="eastAsia"/>
        </w:rPr>
        <w:t>）在</w:t>
      </w:r>
      <w:proofErr w:type="spellStart"/>
      <w:r>
        <w:rPr>
          <w:rFonts w:hint="eastAsia"/>
        </w:rPr>
        <w:t>educoder</w:t>
      </w:r>
      <w:proofErr w:type="spellEnd"/>
      <w:r>
        <w:rPr>
          <w:rFonts w:hint="eastAsia"/>
        </w:rPr>
        <w:t>平台提交通过实验。</w:t>
      </w:r>
    </w:p>
    <w:p w14:paraId="59796F07" w14:textId="28513D80" w:rsidR="00BF56A6" w:rsidRDefault="00BF56A6">
      <w:pPr>
        <w:pStyle w:val="2"/>
      </w:pPr>
      <w:bookmarkStart w:id="29" w:name="_Toc90810533"/>
      <w:r>
        <w:rPr>
          <w:rFonts w:hint="eastAsia"/>
        </w:rPr>
        <w:t>故障与调试</w:t>
      </w:r>
      <w:bookmarkEnd w:id="29"/>
    </w:p>
    <w:p w14:paraId="49E79DF8" w14:textId="6FECF6E9" w:rsidR="00BF56A6" w:rsidRDefault="00BF56A6" w:rsidP="00BF56A6">
      <w:pPr>
        <w:pStyle w:val="30"/>
        <w:spacing w:before="229" w:after="229"/>
      </w:pPr>
      <w:r>
        <w:rPr>
          <w:rFonts w:hint="eastAsia"/>
        </w:rPr>
        <w:t>故障</w:t>
      </w:r>
      <w:r>
        <w:rPr>
          <w:rFonts w:hint="eastAsia"/>
        </w:rPr>
        <w:t>1</w:t>
      </w:r>
      <w:r>
        <w:rPr>
          <w:rFonts w:hint="eastAsia"/>
        </w:rPr>
        <w:t>：</w:t>
      </w:r>
      <w:r w:rsidR="00D05531">
        <w:rPr>
          <w:rFonts w:hint="eastAsia"/>
        </w:rPr>
        <w:t>带中断</w:t>
      </w:r>
      <w:r w:rsidR="00D05531">
        <w:rPr>
          <w:rFonts w:hint="eastAsia"/>
        </w:rPr>
        <w:t>CPU</w:t>
      </w:r>
      <w:r w:rsidR="00D05531">
        <w:rPr>
          <w:rFonts w:hint="eastAsia"/>
        </w:rPr>
        <w:t>无法触发中断</w:t>
      </w:r>
    </w:p>
    <w:p w14:paraId="70C94C84" w14:textId="783B6D88" w:rsidR="00D05531" w:rsidRDefault="00D05531" w:rsidP="00D05531">
      <w:pPr>
        <w:pStyle w:val="a3"/>
        <w:ind w:firstLine="480"/>
      </w:pPr>
      <w:r>
        <w:rPr>
          <w:rFonts w:hint="eastAsia"/>
        </w:rPr>
        <w:t>错误原因：</w:t>
      </w:r>
      <w:r>
        <w:rPr>
          <w:rFonts w:hint="eastAsia"/>
        </w:rPr>
        <w:t>IE</w:t>
      </w:r>
      <w:r>
        <w:rPr>
          <w:rFonts w:hint="eastAsia"/>
        </w:rPr>
        <w:t>寄存器连线错误。原先是连接到了当前触发器的状态值，但是应该是连接当前触发器</w:t>
      </w:r>
      <w:proofErr w:type="gramStart"/>
      <w:r>
        <w:rPr>
          <w:rFonts w:hint="eastAsia"/>
        </w:rPr>
        <w:t>状态取非后</w:t>
      </w:r>
      <w:proofErr w:type="gramEnd"/>
      <w:r>
        <w:rPr>
          <w:rFonts w:hint="eastAsia"/>
        </w:rPr>
        <w:t>的值。</w:t>
      </w:r>
    </w:p>
    <w:p w14:paraId="1AE604A7" w14:textId="1C084A31" w:rsidR="00D05531" w:rsidRPr="00D05531" w:rsidRDefault="00D05531" w:rsidP="00D05531">
      <w:pPr>
        <w:pStyle w:val="a3"/>
        <w:ind w:firstLine="480"/>
      </w:pPr>
      <w:r>
        <w:rPr>
          <w:rFonts w:hint="eastAsia"/>
        </w:rPr>
        <w:t>解决方案：连接当前触发器状态的非值。</w:t>
      </w:r>
    </w:p>
    <w:p w14:paraId="74A1434E" w14:textId="444122CE" w:rsidR="00BF56A6" w:rsidRDefault="00BF56A6">
      <w:pPr>
        <w:pStyle w:val="30"/>
        <w:spacing w:before="229" w:after="229"/>
      </w:pPr>
      <w:r>
        <w:rPr>
          <w:rFonts w:hint="eastAsia"/>
        </w:rPr>
        <w:t>故障</w:t>
      </w:r>
      <w:r>
        <w:rPr>
          <w:rFonts w:hint="eastAsia"/>
        </w:rPr>
        <w:t>2</w:t>
      </w:r>
      <w:r>
        <w:rPr>
          <w:rFonts w:hint="eastAsia"/>
        </w:rPr>
        <w:t>：</w:t>
      </w:r>
      <w:r w:rsidR="00D05531">
        <w:rPr>
          <w:rFonts w:hint="eastAsia"/>
        </w:rPr>
        <w:t>支持中断微程序逻辑自动生成报错</w:t>
      </w:r>
    </w:p>
    <w:p w14:paraId="11E103B1" w14:textId="55025DA8" w:rsidR="00D05531" w:rsidRDefault="00D05531" w:rsidP="00D05531">
      <w:pPr>
        <w:pStyle w:val="a3"/>
        <w:ind w:firstLine="480"/>
      </w:pPr>
      <w:r>
        <w:rPr>
          <w:rFonts w:hint="eastAsia"/>
        </w:rPr>
        <w:t>错误原因：</w:t>
      </w:r>
      <w:r w:rsidR="00A1759D">
        <w:rPr>
          <w:rFonts w:hint="eastAsia"/>
        </w:rPr>
        <w:t>控制信号输入错误，导致数据通路出现问题。</w:t>
      </w:r>
    </w:p>
    <w:p w14:paraId="56CFEA18" w14:textId="3B1D131B" w:rsidR="00A1759D" w:rsidRPr="00D05531" w:rsidRDefault="00A1759D" w:rsidP="00D05531">
      <w:pPr>
        <w:pStyle w:val="a3"/>
        <w:ind w:firstLine="480"/>
      </w:pPr>
      <w:r>
        <w:rPr>
          <w:rFonts w:hint="eastAsia"/>
        </w:rPr>
        <w:t>解决方案：仔细看书，挨个对照检查，确保控制信号和通路正确。</w:t>
      </w:r>
    </w:p>
    <w:p w14:paraId="4FB121E7" w14:textId="13D25FD5" w:rsidR="00BF56A6" w:rsidRDefault="00BF56A6">
      <w:pPr>
        <w:pStyle w:val="2"/>
      </w:pPr>
      <w:bookmarkStart w:id="30" w:name="_Toc90810534"/>
      <w:r>
        <w:rPr>
          <w:rFonts w:hint="eastAsia"/>
        </w:rPr>
        <w:t>测试与分析</w:t>
      </w:r>
      <w:bookmarkEnd w:id="30"/>
    </w:p>
    <w:p w14:paraId="08B3368A" w14:textId="43257BE8" w:rsidR="00C52766" w:rsidRPr="00C52766" w:rsidRDefault="00C52766" w:rsidP="00C52766">
      <w:pPr>
        <w:pStyle w:val="a3"/>
        <w:ind w:firstLine="480"/>
      </w:pPr>
      <w:proofErr w:type="spellStart"/>
      <w:r>
        <w:t>E</w:t>
      </w:r>
      <w:r>
        <w:rPr>
          <w:rFonts w:hint="eastAsia"/>
        </w:rPr>
        <w:t>ducoder</w:t>
      </w:r>
      <w:proofErr w:type="spellEnd"/>
      <w:r>
        <w:rPr>
          <w:rFonts w:hint="eastAsia"/>
        </w:rPr>
        <w:t>上已通关所有关卡。在</w:t>
      </w:r>
      <w:proofErr w:type="spellStart"/>
      <w:r>
        <w:rPr>
          <w:rFonts w:hint="eastAsia"/>
        </w:rPr>
        <w:t>logisim</w:t>
      </w:r>
      <w:proofErr w:type="spellEnd"/>
      <w:r>
        <w:rPr>
          <w:rFonts w:hint="eastAsia"/>
        </w:rPr>
        <w:t>中，</w:t>
      </w:r>
      <w:r w:rsidR="00532DCF">
        <w:rPr>
          <w:rFonts w:hint="eastAsia"/>
        </w:rPr>
        <w:t>RAM</w:t>
      </w:r>
      <w:r>
        <w:rPr>
          <w:rFonts w:hint="eastAsia"/>
        </w:rPr>
        <w:t>执行冒泡排序后</w:t>
      </w:r>
      <w:r w:rsidR="00532DCF">
        <w:rPr>
          <w:rFonts w:hint="eastAsia"/>
        </w:rPr>
        <w:t>存储内容如图</w:t>
      </w:r>
      <w:r w:rsidR="002E6A37">
        <w:rPr>
          <w:rFonts w:hint="eastAsia"/>
        </w:rPr>
        <w:t>2</w:t>
      </w:r>
      <w:r w:rsidR="002E6A37">
        <w:t>.8</w:t>
      </w:r>
      <w:r w:rsidR="00532DCF">
        <w:rPr>
          <w:rFonts w:hint="eastAsia"/>
        </w:rPr>
        <w:t>所示</w:t>
      </w:r>
    </w:p>
    <w:p w14:paraId="19D15FC7" w14:textId="2590F2F4" w:rsidR="00263D7E" w:rsidRDefault="00661203" w:rsidP="002E6A37">
      <w:pPr>
        <w:pStyle w:val="a3"/>
        <w:ind w:firstLine="480"/>
        <w:jc w:val="center"/>
      </w:pPr>
      <w:r>
        <w:rPr>
          <w:noProof/>
        </w:rPr>
        <w:drawing>
          <wp:inline distT="0" distB="0" distL="0" distR="0" wp14:anchorId="10724C22" wp14:editId="0BDF6057">
            <wp:extent cx="4776822" cy="180976"/>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6822" cy="180976"/>
                    </a:xfrm>
                    <a:prstGeom prst="rect">
                      <a:avLst/>
                    </a:prstGeom>
                  </pic:spPr>
                </pic:pic>
              </a:graphicData>
            </a:graphic>
          </wp:inline>
        </w:drawing>
      </w:r>
    </w:p>
    <w:p w14:paraId="44C53A1B" w14:textId="0EED4CBE" w:rsidR="00C52766" w:rsidRPr="002E6A37" w:rsidRDefault="00C52766" w:rsidP="00C52766">
      <w:pPr>
        <w:pStyle w:val="a3"/>
        <w:ind w:firstLineChars="0" w:firstLine="0"/>
        <w:jc w:val="center"/>
      </w:pPr>
      <w:r w:rsidRPr="002E6A37">
        <w:rPr>
          <w:rFonts w:hint="eastAsia"/>
        </w:rPr>
        <w:t>图</w:t>
      </w:r>
      <w:r w:rsidRPr="002E6A37">
        <w:rPr>
          <w:rFonts w:hint="eastAsia"/>
        </w:rPr>
        <w:t>2</w:t>
      </w:r>
      <w:r w:rsidRPr="002E6A37">
        <w:t>.</w:t>
      </w:r>
      <w:r w:rsidR="002E6A37">
        <w:t>8</w:t>
      </w:r>
      <w:r w:rsidRPr="002E6A37">
        <w:t xml:space="preserve"> </w:t>
      </w:r>
      <w:r w:rsidRPr="002E6A37">
        <w:rPr>
          <w:rFonts w:hint="eastAsia"/>
        </w:rPr>
        <w:t>带中断的冒泡程序结果</w:t>
      </w:r>
    </w:p>
    <w:p w14:paraId="1A52B530" w14:textId="7A88D453" w:rsidR="00532DCF" w:rsidRPr="00532DCF" w:rsidRDefault="00532DCF" w:rsidP="002E6A37">
      <w:pPr>
        <w:pStyle w:val="a3"/>
        <w:ind w:firstLineChars="0"/>
      </w:pPr>
      <w:r>
        <w:rPr>
          <w:rFonts w:hint="eastAsia"/>
        </w:rPr>
        <w:t>若</w:t>
      </w:r>
      <w:r w:rsidRPr="00A766FB">
        <w:rPr>
          <w:rFonts w:hint="eastAsia"/>
        </w:rPr>
        <w:t>按下按键</w:t>
      </w:r>
      <w:r w:rsidRPr="00A766FB">
        <w:rPr>
          <w:rFonts w:hint="eastAsia"/>
        </w:rPr>
        <w:t>1</w:t>
      </w:r>
      <w:r w:rsidRPr="00A766FB">
        <w:rPr>
          <w:rFonts w:hint="eastAsia"/>
        </w:rPr>
        <w:t>，程序将在</w:t>
      </w:r>
      <w:r w:rsidRPr="00A766FB">
        <w:rPr>
          <w:rFonts w:hint="eastAsia"/>
        </w:rPr>
        <w:t>90</w:t>
      </w:r>
      <w:r w:rsidRPr="00A766FB">
        <w:rPr>
          <w:rFonts w:hint="eastAsia"/>
        </w:rPr>
        <w:t>开始的</w:t>
      </w:r>
      <w:r w:rsidRPr="00A766FB">
        <w:rPr>
          <w:rFonts w:hint="eastAsia"/>
        </w:rPr>
        <w:t>8</w:t>
      </w:r>
      <w:r w:rsidRPr="00A766FB">
        <w:rPr>
          <w:rFonts w:hint="eastAsia"/>
        </w:rPr>
        <w:t>个字单元全部加</w:t>
      </w:r>
      <w:r w:rsidRPr="00A766FB">
        <w:rPr>
          <w:rFonts w:hint="eastAsia"/>
        </w:rPr>
        <w:t>1</w:t>
      </w:r>
      <w:r w:rsidRPr="00A766FB">
        <w:rPr>
          <w:rFonts w:hint="eastAsia"/>
        </w:rPr>
        <w:t>，如图</w:t>
      </w:r>
      <w:r>
        <w:rPr>
          <w:rFonts w:hint="eastAsia"/>
        </w:rPr>
        <w:t>2</w:t>
      </w:r>
      <w:r>
        <w:t>.</w:t>
      </w:r>
      <w:r w:rsidR="002E6A37">
        <w:t>9</w:t>
      </w:r>
      <w:r>
        <w:rPr>
          <w:rFonts w:hint="eastAsia"/>
        </w:rPr>
        <w:t>所示</w:t>
      </w:r>
      <w:r w:rsidRPr="00A766FB">
        <w:rPr>
          <w:rFonts w:hint="eastAsia"/>
        </w:rPr>
        <w:t>：</w:t>
      </w:r>
    </w:p>
    <w:p w14:paraId="622A3DE0" w14:textId="631B01E3" w:rsidR="00661203" w:rsidRDefault="00C52766" w:rsidP="002E6A37">
      <w:pPr>
        <w:pStyle w:val="a3"/>
        <w:ind w:firstLineChars="0" w:firstLine="0"/>
        <w:jc w:val="center"/>
      </w:pPr>
      <w:r>
        <w:rPr>
          <w:noProof/>
        </w:rPr>
        <w:drawing>
          <wp:inline distT="0" distB="0" distL="0" distR="0" wp14:anchorId="5AEA5E70" wp14:editId="6C35D603">
            <wp:extent cx="4791110" cy="31909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110" cy="319090"/>
                    </a:xfrm>
                    <a:prstGeom prst="rect">
                      <a:avLst/>
                    </a:prstGeom>
                  </pic:spPr>
                </pic:pic>
              </a:graphicData>
            </a:graphic>
          </wp:inline>
        </w:drawing>
      </w:r>
    </w:p>
    <w:p w14:paraId="1E244B91" w14:textId="364582ED" w:rsidR="00C52766" w:rsidRPr="002E6A37" w:rsidRDefault="00C52766" w:rsidP="00C52766">
      <w:pPr>
        <w:pStyle w:val="a3"/>
        <w:ind w:firstLineChars="0" w:firstLine="0"/>
        <w:jc w:val="center"/>
      </w:pPr>
      <w:r w:rsidRPr="002E6A37">
        <w:rPr>
          <w:rFonts w:hint="eastAsia"/>
        </w:rPr>
        <w:t>图</w:t>
      </w:r>
      <w:r w:rsidRPr="002E6A37">
        <w:rPr>
          <w:rFonts w:hint="eastAsia"/>
        </w:rPr>
        <w:t>2</w:t>
      </w:r>
      <w:r w:rsidRPr="002E6A37">
        <w:t>.</w:t>
      </w:r>
      <w:r w:rsidR="002E6A37">
        <w:t>9</w:t>
      </w:r>
      <w:r w:rsidRPr="002E6A37">
        <w:t xml:space="preserve"> </w:t>
      </w:r>
      <w:r w:rsidRPr="002E6A37">
        <w:rPr>
          <w:rFonts w:hint="eastAsia"/>
        </w:rPr>
        <w:t>第一次按下</w:t>
      </w:r>
      <w:r w:rsidRPr="002E6A37">
        <w:rPr>
          <w:rFonts w:hint="eastAsia"/>
        </w:rPr>
        <w:t>1</w:t>
      </w:r>
      <w:r w:rsidRPr="002E6A37">
        <w:rPr>
          <w:rFonts w:hint="eastAsia"/>
        </w:rPr>
        <w:t>号中断结果</w:t>
      </w:r>
    </w:p>
    <w:p w14:paraId="74AFE7A1" w14:textId="1F4CFD82" w:rsidR="00532DCF" w:rsidRPr="00532DCF" w:rsidRDefault="00532DCF" w:rsidP="002E6A37">
      <w:pPr>
        <w:pStyle w:val="a3"/>
        <w:ind w:firstLineChars="0"/>
      </w:pPr>
      <w:r w:rsidRPr="00A766FB">
        <w:rPr>
          <w:rFonts w:hint="eastAsia"/>
        </w:rPr>
        <w:t>再次按下按键</w:t>
      </w:r>
      <w:r w:rsidRPr="00A766FB">
        <w:rPr>
          <w:rFonts w:hint="eastAsia"/>
        </w:rPr>
        <w:t>1</w:t>
      </w:r>
      <w:r w:rsidRPr="00A766FB">
        <w:rPr>
          <w:rFonts w:hint="eastAsia"/>
        </w:rPr>
        <w:t>，执行结果如</w:t>
      </w:r>
      <w:r>
        <w:rPr>
          <w:rFonts w:hint="eastAsia"/>
        </w:rPr>
        <w:t>图</w:t>
      </w:r>
      <w:r>
        <w:rPr>
          <w:rFonts w:hint="eastAsia"/>
        </w:rPr>
        <w:t>2</w:t>
      </w:r>
      <w:r>
        <w:t>.</w:t>
      </w:r>
      <w:r w:rsidR="002E6A37">
        <w:t>10</w:t>
      </w:r>
      <w:r>
        <w:rPr>
          <w:rFonts w:hint="eastAsia"/>
        </w:rPr>
        <w:t>所示</w:t>
      </w:r>
      <w:r w:rsidRPr="00A766FB">
        <w:rPr>
          <w:rFonts w:hint="eastAsia"/>
        </w:rPr>
        <w:t>：</w:t>
      </w:r>
    </w:p>
    <w:p w14:paraId="1DEF981E" w14:textId="7EF17563" w:rsidR="00C52766" w:rsidRDefault="00C52766" w:rsidP="002E6A37">
      <w:pPr>
        <w:pStyle w:val="a3"/>
        <w:ind w:firstLineChars="0" w:firstLine="0"/>
        <w:jc w:val="center"/>
      </w:pPr>
      <w:r>
        <w:rPr>
          <w:noProof/>
        </w:rPr>
        <w:drawing>
          <wp:inline distT="0" distB="0" distL="0" distR="0" wp14:anchorId="10D37B28" wp14:editId="1C285D90">
            <wp:extent cx="4791110" cy="30004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110" cy="300040"/>
                    </a:xfrm>
                    <a:prstGeom prst="rect">
                      <a:avLst/>
                    </a:prstGeom>
                  </pic:spPr>
                </pic:pic>
              </a:graphicData>
            </a:graphic>
          </wp:inline>
        </w:drawing>
      </w:r>
    </w:p>
    <w:p w14:paraId="10315047" w14:textId="604AC978" w:rsidR="00C52766" w:rsidRPr="002E6A37" w:rsidRDefault="00C52766" w:rsidP="00C52766">
      <w:pPr>
        <w:pStyle w:val="a3"/>
        <w:ind w:firstLineChars="0" w:firstLine="0"/>
        <w:jc w:val="center"/>
      </w:pPr>
      <w:r w:rsidRPr="002E6A37">
        <w:rPr>
          <w:rFonts w:hint="eastAsia"/>
        </w:rPr>
        <w:t>图</w:t>
      </w:r>
      <w:r w:rsidRPr="002E6A37">
        <w:rPr>
          <w:rFonts w:hint="eastAsia"/>
        </w:rPr>
        <w:t>2</w:t>
      </w:r>
      <w:r w:rsidRPr="002E6A37">
        <w:t>.</w:t>
      </w:r>
      <w:r w:rsidR="002E6A37">
        <w:t>10</w:t>
      </w:r>
      <w:r w:rsidRPr="002E6A37">
        <w:t xml:space="preserve"> </w:t>
      </w:r>
      <w:r w:rsidRPr="002E6A37">
        <w:rPr>
          <w:rFonts w:hint="eastAsia"/>
        </w:rPr>
        <w:t>第二次按下</w:t>
      </w:r>
      <w:r w:rsidRPr="002E6A37">
        <w:rPr>
          <w:rFonts w:hint="eastAsia"/>
        </w:rPr>
        <w:t>1</w:t>
      </w:r>
      <w:r w:rsidRPr="002E6A37">
        <w:rPr>
          <w:rFonts w:hint="eastAsia"/>
        </w:rPr>
        <w:t>号中断结果</w:t>
      </w:r>
    </w:p>
    <w:p w14:paraId="1CA1BD26" w14:textId="5CBF6176" w:rsidR="00532DCF" w:rsidRPr="00532DCF" w:rsidRDefault="00532DCF" w:rsidP="002E6A37">
      <w:pPr>
        <w:pStyle w:val="a3"/>
        <w:ind w:firstLineChars="0"/>
      </w:pPr>
      <w:r>
        <w:rPr>
          <w:rFonts w:hint="eastAsia"/>
        </w:rPr>
        <w:t>若</w:t>
      </w:r>
      <w:r w:rsidRPr="00A766FB">
        <w:rPr>
          <w:rFonts w:hint="eastAsia"/>
        </w:rPr>
        <w:t>按下按键</w:t>
      </w:r>
      <w:r w:rsidRPr="00A766FB">
        <w:rPr>
          <w:rFonts w:hint="eastAsia"/>
        </w:rPr>
        <w:t>2</w:t>
      </w:r>
      <w:r w:rsidRPr="00A766FB">
        <w:rPr>
          <w:rFonts w:hint="eastAsia"/>
        </w:rPr>
        <w:t>，程序将在</w:t>
      </w:r>
      <w:r w:rsidRPr="00A766FB">
        <w:rPr>
          <w:rFonts w:hint="eastAsia"/>
        </w:rPr>
        <w:t>a0</w:t>
      </w:r>
      <w:r w:rsidRPr="00A766FB">
        <w:rPr>
          <w:rFonts w:hint="eastAsia"/>
        </w:rPr>
        <w:t>开始的</w:t>
      </w:r>
      <w:r w:rsidRPr="00A766FB">
        <w:rPr>
          <w:rFonts w:hint="eastAsia"/>
        </w:rPr>
        <w:t>8</w:t>
      </w:r>
      <w:r w:rsidRPr="00A766FB">
        <w:rPr>
          <w:rFonts w:hint="eastAsia"/>
        </w:rPr>
        <w:t>个字单元全部减</w:t>
      </w:r>
      <w:r w:rsidRPr="00A766FB">
        <w:rPr>
          <w:rFonts w:hint="eastAsia"/>
        </w:rPr>
        <w:t>1</w:t>
      </w:r>
      <w:r w:rsidRPr="00A766FB">
        <w:rPr>
          <w:rFonts w:hint="eastAsia"/>
        </w:rPr>
        <w:t>，如图</w:t>
      </w:r>
      <w:r>
        <w:t>2.1</w:t>
      </w:r>
      <w:r w:rsidR="002E6A37">
        <w:t>1</w:t>
      </w:r>
      <w:r>
        <w:rPr>
          <w:rFonts w:hint="eastAsia"/>
        </w:rPr>
        <w:t>所示</w:t>
      </w:r>
      <w:r w:rsidRPr="00A766FB">
        <w:rPr>
          <w:rFonts w:hint="eastAsia"/>
        </w:rPr>
        <w:t>：</w:t>
      </w:r>
    </w:p>
    <w:p w14:paraId="7CAC9C5A" w14:textId="432807CA" w:rsidR="00C52766" w:rsidRDefault="00C52766" w:rsidP="002E6A37">
      <w:pPr>
        <w:pStyle w:val="a3"/>
        <w:ind w:firstLineChars="0" w:firstLine="0"/>
        <w:jc w:val="center"/>
      </w:pPr>
      <w:r>
        <w:rPr>
          <w:noProof/>
        </w:rPr>
        <w:lastRenderedPageBreak/>
        <w:drawing>
          <wp:inline distT="0" distB="0" distL="0" distR="0" wp14:anchorId="7DD0DC83" wp14:editId="50A87909">
            <wp:extent cx="4781585" cy="542929"/>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1585" cy="542929"/>
                    </a:xfrm>
                    <a:prstGeom prst="rect">
                      <a:avLst/>
                    </a:prstGeom>
                  </pic:spPr>
                </pic:pic>
              </a:graphicData>
            </a:graphic>
          </wp:inline>
        </w:drawing>
      </w:r>
    </w:p>
    <w:p w14:paraId="71BFB023" w14:textId="020BA9C4" w:rsidR="00C52766" w:rsidRPr="002E6A37" w:rsidRDefault="00C52766" w:rsidP="00C52766">
      <w:pPr>
        <w:pStyle w:val="a3"/>
        <w:ind w:firstLineChars="0" w:firstLine="0"/>
        <w:jc w:val="center"/>
      </w:pPr>
      <w:r w:rsidRPr="002E6A37">
        <w:rPr>
          <w:rFonts w:hint="eastAsia"/>
        </w:rPr>
        <w:t>图</w:t>
      </w:r>
      <w:r w:rsidRPr="002E6A37">
        <w:rPr>
          <w:rFonts w:hint="eastAsia"/>
        </w:rPr>
        <w:t>2</w:t>
      </w:r>
      <w:r w:rsidRPr="002E6A37">
        <w:t>.</w:t>
      </w:r>
      <w:r w:rsidR="002E6A37">
        <w:t>11</w:t>
      </w:r>
      <w:r w:rsidRPr="002E6A37">
        <w:t xml:space="preserve"> </w:t>
      </w:r>
      <w:r w:rsidRPr="002E6A37">
        <w:rPr>
          <w:rFonts w:hint="eastAsia"/>
        </w:rPr>
        <w:t>第一次按下</w:t>
      </w:r>
      <w:r w:rsidRPr="002E6A37">
        <w:t>2</w:t>
      </w:r>
      <w:r w:rsidRPr="002E6A37">
        <w:rPr>
          <w:rFonts w:hint="eastAsia"/>
        </w:rPr>
        <w:t>号中断结果</w:t>
      </w:r>
    </w:p>
    <w:p w14:paraId="7DA7E3EB" w14:textId="75B4B3E4" w:rsidR="00532DCF" w:rsidRPr="00532DCF" w:rsidRDefault="00532DCF" w:rsidP="002E6A37">
      <w:pPr>
        <w:pStyle w:val="a3"/>
        <w:ind w:firstLineChars="0"/>
      </w:pPr>
      <w:r w:rsidRPr="00A766FB">
        <w:rPr>
          <w:rFonts w:hint="eastAsia"/>
        </w:rPr>
        <w:t>再次按下按键</w:t>
      </w:r>
      <w:r>
        <w:t>2</w:t>
      </w:r>
      <w:r w:rsidRPr="00A766FB">
        <w:rPr>
          <w:rFonts w:hint="eastAsia"/>
        </w:rPr>
        <w:t>，执行结果如</w:t>
      </w:r>
      <w:r>
        <w:rPr>
          <w:rFonts w:hint="eastAsia"/>
        </w:rPr>
        <w:t>图</w:t>
      </w:r>
      <w:r>
        <w:rPr>
          <w:rFonts w:hint="eastAsia"/>
        </w:rPr>
        <w:t>2</w:t>
      </w:r>
      <w:r>
        <w:t>.</w:t>
      </w:r>
      <w:r w:rsidR="002E6A37">
        <w:t>12</w:t>
      </w:r>
      <w:r>
        <w:rPr>
          <w:rFonts w:hint="eastAsia"/>
        </w:rPr>
        <w:t>所示</w:t>
      </w:r>
      <w:r w:rsidRPr="00A766FB">
        <w:rPr>
          <w:rFonts w:hint="eastAsia"/>
        </w:rPr>
        <w:t>：</w:t>
      </w:r>
    </w:p>
    <w:p w14:paraId="4C6C559F" w14:textId="73675D95" w:rsidR="00C52766" w:rsidRDefault="00C52766" w:rsidP="00263D7E">
      <w:pPr>
        <w:pStyle w:val="a3"/>
        <w:ind w:firstLine="480"/>
      </w:pPr>
      <w:r>
        <w:rPr>
          <w:noProof/>
        </w:rPr>
        <w:drawing>
          <wp:inline distT="0" distB="0" distL="0" distR="0" wp14:anchorId="055EE411" wp14:editId="24601E98">
            <wp:extent cx="4776822" cy="533404"/>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6822" cy="533404"/>
                    </a:xfrm>
                    <a:prstGeom prst="rect">
                      <a:avLst/>
                    </a:prstGeom>
                  </pic:spPr>
                </pic:pic>
              </a:graphicData>
            </a:graphic>
          </wp:inline>
        </w:drawing>
      </w:r>
    </w:p>
    <w:p w14:paraId="5F7E1B62" w14:textId="7B370F97" w:rsidR="00C52766" w:rsidRPr="002E6A37" w:rsidRDefault="00C52766" w:rsidP="00C52766">
      <w:pPr>
        <w:pStyle w:val="a3"/>
        <w:ind w:firstLineChars="0" w:firstLine="0"/>
        <w:jc w:val="center"/>
      </w:pPr>
      <w:r w:rsidRPr="002E6A37">
        <w:rPr>
          <w:rFonts w:hint="eastAsia"/>
        </w:rPr>
        <w:t>图</w:t>
      </w:r>
      <w:r w:rsidRPr="002E6A37">
        <w:rPr>
          <w:rFonts w:hint="eastAsia"/>
        </w:rPr>
        <w:t>2</w:t>
      </w:r>
      <w:r w:rsidRPr="002E6A37">
        <w:t>.</w:t>
      </w:r>
      <w:r w:rsidR="002E6A37">
        <w:t>12</w:t>
      </w:r>
      <w:r w:rsidRPr="002E6A37">
        <w:t xml:space="preserve"> </w:t>
      </w:r>
      <w:r w:rsidRPr="002E6A37">
        <w:rPr>
          <w:rFonts w:hint="eastAsia"/>
        </w:rPr>
        <w:t>第二次按下</w:t>
      </w:r>
      <w:r w:rsidRPr="002E6A37">
        <w:t>2</w:t>
      </w:r>
      <w:r w:rsidRPr="002E6A37">
        <w:rPr>
          <w:rFonts w:hint="eastAsia"/>
        </w:rPr>
        <w:t>号中断结果</w:t>
      </w:r>
    </w:p>
    <w:p w14:paraId="23DDE0E7" w14:textId="700307D4" w:rsidR="002E6A37" w:rsidRDefault="00F16FDC" w:rsidP="00F16FDC">
      <w:pPr>
        <w:pStyle w:val="a3"/>
        <w:ind w:firstLineChars="0" w:firstLine="0"/>
      </w:pPr>
      <w:r w:rsidRPr="002E6A37">
        <w:tab/>
      </w:r>
      <w:r w:rsidRPr="002E6A37">
        <w:rPr>
          <w:rFonts w:hint="eastAsia"/>
        </w:rPr>
        <w:t>综上可见，冒泡排序正确且各中断程序输出正确，实验成功。</w:t>
      </w:r>
    </w:p>
    <w:p w14:paraId="1A029461" w14:textId="56B5A676" w:rsidR="00F16FDC" w:rsidRPr="002E6A37" w:rsidRDefault="002E6A37" w:rsidP="002E6A37">
      <w:pPr>
        <w:widowControl/>
        <w:jc w:val="left"/>
      </w:pPr>
      <w:r>
        <w:br w:type="page"/>
      </w:r>
    </w:p>
    <w:p w14:paraId="0D8D5DA7" w14:textId="77777777" w:rsidR="000C5960" w:rsidRDefault="00251310" w:rsidP="00207D8A">
      <w:pPr>
        <w:pStyle w:val="10"/>
      </w:pPr>
      <w:bookmarkStart w:id="31" w:name="_Toc90810535"/>
      <w:r>
        <w:rPr>
          <w:rFonts w:hint="eastAsia"/>
        </w:rPr>
        <w:lastRenderedPageBreak/>
        <w:t>总结</w:t>
      </w:r>
      <w:bookmarkEnd w:id="13"/>
      <w:bookmarkEnd w:id="14"/>
      <w:bookmarkEnd w:id="15"/>
      <w:bookmarkEnd w:id="16"/>
      <w:bookmarkEnd w:id="17"/>
      <w:bookmarkEnd w:id="18"/>
      <w:r>
        <w:rPr>
          <w:rFonts w:hint="eastAsia"/>
        </w:rPr>
        <w:t>与心得</w:t>
      </w:r>
      <w:bookmarkEnd w:id="31"/>
    </w:p>
    <w:p w14:paraId="034E8E63" w14:textId="77777777" w:rsidR="000C5960" w:rsidRDefault="003A566F" w:rsidP="009A20BE">
      <w:pPr>
        <w:pStyle w:val="2"/>
      </w:pPr>
      <w:bookmarkStart w:id="32" w:name="_Toc90810536"/>
      <w:r>
        <w:rPr>
          <w:rFonts w:hint="eastAsia"/>
        </w:rPr>
        <w:t>实验</w:t>
      </w:r>
      <w:r w:rsidR="000C5960">
        <w:rPr>
          <w:rFonts w:hint="eastAsia"/>
        </w:rPr>
        <w:t>总结</w:t>
      </w:r>
      <w:bookmarkEnd w:id="32"/>
    </w:p>
    <w:p w14:paraId="77B920B6" w14:textId="4DCD5FC1" w:rsidR="000C5960" w:rsidRDefault="003A566F">
      <w:pPr>
        <w:pStyle w:val="a3"/>
        <w:ind w:firstLine="480"/>
      </w:pPr>
      <w:r>
        <w:rPr>
          <w:rFonts w:hint="eastAsia"/>
        </w:rPr>
        <w:t>本次实验主要完成了</w:t>
      </w:r>
      <w:r w:rsidR="000C5960">
        <w:rPr>
          <w:rFonts w:hint="eastAsia"/>
        </w:rPr>
        <w:t>如下几点工作：</w:t>
      </w:r>
    </w:p>
    <w:p w14:paraId="2F0545E5" w14:textId="61898961" w:rsidR="007861D1" w:rsidRDefault="007861D1" w:rsidP="007861D1">
      <w:pPr>
        <w:pStyle w:val="a3"/>
        <w:numPr>
          <w:ilvl w:val="0"/>
          <w:numId w:val="28"/>
        </w:numPr>
        <w:ind w:firstLineChars="0"/>
      </w:pPr>
      <w:r>
        <w:rPr>
          <w:rFonts w:hint="eastAsia"/>
        </w:rPr>
        <w:t>完成基于</w:t>
      </w:r>
      <w:r>
        <w:rPr>
          <w:rFonts w:hint="eastAsia"/>
        </w:rPr>
        <w:t>RISC-V</w:t>
      </w:r>
      <w:r>
        <w:rPr>
          <w:rFonts w:hint="eastAsia"/>
        </w:rPr>
        <w:t>指令集的现代时序单总线</w:t>
      </w:r>
      <w:r>
        <w:rPr>
          <w:rFonts w:hint="eastAsia"/>
        </w:rPr>
        <w:t>CPU</w:t>
      </w:r>
      <w:r>
        <w:rPr>
          <w:rFonts w:hint="eastAsia"/>
        </w:rPr>
        <w:t>设计、变长指令周期三级时序</w:t>
      </w:r>
      <w:r>
        <w:rPr>
          <w:rFonts w:hint="eastAsia"/>
        </w:rPr>
        <w:t>CPU</w:t>
      </w:r>
      <w:r>
        <w:rPr>
          <w:rFonts w:hint="eastAsia"/>
        </w:rPr>
        <w:t>设计和现代时序中断机制的实现。</w:t>
      </w:r>
    </w:p>
    <w:p w14:paraId="74684872" w14:textId="591F8303" w:rsidR="007861D1" w:rsidRDefault="007861D1" w:rsidP="007861D1">
      <w:pPr>
        <w:pStyle w:val="a3"/>
        <w:numPr>
          <w:ilvl w:val="0"/>
          <w:numId w:val="28"/>
        </w:numPr>
        <w:ind w:firstLineChars="0"/>
      </w:pPr>
      <w:r>
        <w:rPr>
          <w:rFonts w:hint="eastAsia"/>
        </w:rPr>
        <w:t>提交设计电路</w:t>
      </w:r>
      <w:r>
        <w:rPr>
          <w:rFonts w:hint="eastAsia"/>
        </w:rPr>
        <w:t>circ</w:t>
      </w:r>
      <w:r>
        <w:rPr>
          <w:rFonts w:hint="eastAsia"/>
        </w:rPr>
        <w:t>文件到</w:t>
      </w:r>
      <w:proofErr w:type="spellStart"/>
      <w:r>
        <w:rPr>
          <w:rFonts w:hint="eastAsia"/>
        </w:rPr>
        <w:t>educoder</w:t>
      </w:r>
      <w:proofErr w:type="spellEnd"/>
      <w:r>
        <w:rPr>
          <w:rFonts w:hint="eastAsia"/>
        </w:rPr>
        <w:t>并通过全部测试。</w:t>
      </w:r>
    </w:p>
    <w:p w14:paraId="28F20101" w14:textId="7253DCCC" w:rsidR="007861D1" w:rsidRDefault="00125ADE" w:rsidP="007861D1">
      <w:pPr>
        <w:pStyle w:val="a3"/>
        <w:numPr>
          <w:ilvl w:val="0"/>
          <w:numId w:val="28"/>
        </w:numPr>
        <w:ind w:firstLineChars="0"/>
      </w:pPr>
      <w:r>
        <w:rPr>
          <w:rFonts w:hint="eastAsia"/>
        </w:rPr>
        <w:t>测试冒泡排序并取得正确结果。</w:t>
      </w:r>
    </w:p>
    <w:p w14:paraId="47DCBAA8" w14:textId="0C8FEB65" w:rsidR="000C5960" w:rsidRDefault="003A566F" w:rsidP="009A20BE">
      <w:pPr>
        <w:pStyle w:val="2"/>
      </w:pPr>
      <w:bookmarkStart w:id="33" w:name="_Toc90810537"/>
      <w:r>
        <w:rPr>
          <w:rFonts w:hint="eastAsia"/>
        </w:rPr>
        <w:t>实验心得</w:t>
      </w:r>
      <w:bookmarkEnd w:id="33"/>
    </w:p>
    <w:p w14:paraId="08462FB3" w14:textId="6DD3A6E7" w:rsidR="00FC5E68" w:rsidRDefault="00FC5E68" w:rsidP="00FC5E68">
      <w:pPr>
        <w:pStyle w:val="a3"/>
        <w:numPr>
          <w:ilvl w:val="0"/>
          <w:numId w:val="29"/>
        </w:numPr>
        <w:ind w:firstLineChars="0"/>
      </w:pPr>
      <w:r>
        <w:rPr>
          <w:rFonts w:hint="eastAsia"/>
        </w:rPr>
        <w:t>编写</w:t>
      </w:r>
      <w:r>
        <w:rPr>
          <w:rFonts w:hint="eastAsia"/>
        </w:rPr>
        <w:t>CPU</w:t>
      </w:r>
      <w:r>
        <w:rPr>
          <w:rFonts w:hint="eastAsia"/>
        </w:rPr>
        <w:t>需要优质的工具，在组合逻辑部分可以使用</w:t>
      </w:r>
      <w:r>
        <w:rPr>
          <w:rFonts w:hint="eastAsia"/>
        </w:rPr>
        <w:t>Excel</w:t>
      </w:r>
      <w:r>
        <w:rPr>
          <w:rFonts w:hint="eastAsia"/>
        </w:rPr>
        <w:t>表格获得逻辑表达式，再由</w:t>
      </w:r>
      <w:proofErr w:type="spellStart"/>
      <w:r>
        <w:rPr>
          <w:rFonts w:hint="eastAsia"/>
        </w:rPr>
        <w:t>logisim</w:t>
      </w:r>
      <w:proofErr w:type="spellEnd"/>
      <w:r>
        <w:rPr>
          <w:rFonts w:hint="eastAsia"/>
        </w:rPr>
        <w:t>的电路生成功能直接获得组合逻辑电路图，简化了电路连线操作。</w:t>
      </w:r>
    </w:p>
    <w:p w14:paraId="6BB6DC75" w14:textId="49F98C5C" w:rsidR="00FC5E68" w:rsidRDefault="00FC5E68" w:rsidP="00FC5E68">
      <w:pPr>
        <w:pStyle w:val="a3"/>
        <w:numPr>
          <w:ilvl w:val="0"/>
          <w:numId w:val="29"/>
        </w:numPr>
        <w:ind w:firstLineChars="0"/>
      </w:pPr>
      <w:r>
        <w:rPr>
          <w:rFonts w:hint="eastAsia"/>
        </w:rPr>
        <w:t>大型的复杂电路设计往往需要拆分为较为简单的基础原件设计，再将调试好的寄出原件自底向上组装形成复杂电路。</w:t>
      </w:r>
    </w:p>
    <w:p w14:paraId="058A8F26" w14:textId="3EA6AC95" w:rsidR="00FC5E68" w:rsidRDefault="00FC5E68" w:rsidP="00FC5E68">
      <w:pPr>
        <w:pStyle w:val="a3"/>
        <w:numPr>
          <w:ilvl w:val="0"/>
          <w:numId w:val="29"/>
        </w:numPr>
        <w:ind w:firstLineChars="0"/>
      </w:pPr>
      <w:r>
        <w:rPr>
          <w:rFonts w:hint="eastAsia"/>
        </w:rPr>
        <w:t>需要熟练掌握</w:t>
      </w:r>
      <w:r>
        <w:rPr>
          <w:rFonts w:hint="eastAsia"/>
        </w:rPr>
        <w:t>RISC-V</w:t>
      </w:r>
      <w:r>
        <w:rPr>
          <w:rFonts w:hint="eastAsia"/>
        </w:rPr>
        <w:t>指令集</w:t>
      </w:r>
      <w:r w:rsidR="00FE2FB4">
        <w:rPr>
          <w:rFonts w:hint="eastAsia"/>
        </w:rPr>
        <w:t>，实验对使用</w:t>
      </w:r>
      <w:r w:rsidR="00FE2FB4">
        <w:rPr>
          <w:rFonts w:hint="eastAsia"/>
        </w:rPr>
        <w:t>RISC-V</w:t>
      </w:r>
      <w:r w:rsidR="00FE2FB4">
        <w:rPr>
          <w:rFonts w:hint="eastAsia"/>
        </w:rPr>
        <w:t>核心指令的结构和条件有着很高的要求，通过这次实验加深了我对该指令集的了解。</w:t>
      </w:r>
    </w:p>
    <w:p w14:paraId="1B37AC25" w14:textId="28E906B9" w:rsidR="00FE2FB4" w:rsidRPr="00FC5E68" w:rsidRDefault="00FE2FB4" w:rsidP="00FC5E68">
      <w:pPr>
        <w:pStyle w:val="a3"/>
        <w:numPr>
          <w:ilvl w:val="0"/>
          <w:numId w:val="29"/>
        </w:numPr>
        <w:ind w:firstLineChars="0"/>
      </w:pPr>
      <w:r>
        <w:rPr>
          <w:rFonts w:hint="eastAsia"/>
        </w:rPr>
        <w:t>关于建议方面，我认为可以适当屏蔽测试集，或者只提供部分测试案例以方便同学进行</w:t>
      </w:r>
      <w:r>
        <w:rPr>
          <w:rFonts w:hint="eastAsia"/>
        </w:rPr>
        <w:t>debug</w:t>
      </w:r>
      <w:r>
        <w:rPr>
          <w:rFonts w:hint="eastAsia"/>
        </w:rPr>
        <w:t>，减少面向测试集编写</w:t>
      </w:r>
      <w:r>
        <w:rPr>
          <w:rFonts w:hint="eastAsia"/>
        </w:rPr>
        <w:t>excel</w:t>
      </w:r>
      <w:r>
        <w:rPr>
          <w:rFonts w:hint="eastAsia"/>
        </w:rPr>
        <w:t>表的情况。同时部分实验测试</w:t>
      </w:r>
      <w:proofErr w:type="gramStart"/>
      <w:r>
        <w:rPr>
          <w:rFonts w:hint="eastAsia"/>
        </w:rPr>
        <w:t>集针对</w:t>
      </w:r>
      <w:proofErr w:type="gramEnd"/>
      <w:r>
        <w:rPr>
          <w:rFonts w:hint="eastAsia"/>
        </w:rPr>
        <w:t>边界值情况还有待完善，存在通过前面关卡但是拼接后不能通过测试的情况。</w:t>
      </w:r>
    </w:p>
    <w:p w14:paraId="6D0058B8" w14:textId="77777777" w:rsidR="000C5960" w:rsidRDefault="00E05066" w:rsidP="00207D8A">
      <w:pPr>
        <w:pStyle w:val="10"/>
        <w:numPr>
          <w:ilvl w:val="0"/>
          <w:numId w:val="0"/>
        </w:numPr>
        <w:ind w:left="601"/>
      </w:pPr>
      <w:bookmarkStart w:id="34" w:name="_Toc134007943"/>
      <w:bookmarkStart w:id="35" w:name="_Toc135227348"/>
      <w:bookmarkStart w:id="36" w:name="_Toc135227427"/>
      <w:bookmarkStart w:id="37" w:name="_Toc135227594"/>
      <w:bookmarkStart w:id="38" w:name="_Toc266358998"/>
      <w:bookmarkStart w:id="39" w:name="_Toc90810538"/>
      <w:r>
        <w:rPr>
          <w:rFonts w:hint="eastAsia"/>
        </w:rPr>
        <w:lastRenderedPageBreak/>
        <w:t>参考文献</w:t>
      </w:r>
      <w:bookmarkEnd w:id="34"/>
      <w:bookmarkEnd w:id="35"/>
      <w:bookmarkEnd w:id="36"/>
      <w:bookmarkEnd w:id="37"/>
      <w:bookmarkEnd w:id="38"/>
      <w:bookmarkEnd w:id="39"/>
    </w:p>
    <w:p w14:paraId="41587458" w14:textId="6B9B1919"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bookmarkStart w:id="40" w:name="_Hlt127187993"/>
      <w:bookmarkStart w:id="41" w:name="_Ref119835916"/>
      <w:bookmarkStart w:id="42" w:name="_Ref127098874"/>
      <w:bookmarkEnd w:id="40"/>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352051A4" w14:textId="4D7F5C23" w:rsidR="00D7519A" w:rsidRPr="00CE7FBA" w:rsidRDefault="00D7519A" w:rsidP="00D7519A">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,吴非，肖亮</w:t>
      </w:r>
      <w:r w:rsidRPr="00CE7FBA">
        <w:rPr>
          <w:rFonts w:ascii="宋体" w:hAnsi="宋体" w:cs="宋体" w:hint="eastAsia"/>
          <w:kern w:val="0"/>
          <w:szCs w:val="21"/>
        </w:rPr>
        <w:t>.计算机组成</w:t>
      </w:r>
      <w:r>
        <w:rPr>
          <w:rFonts w:ascii="宋体" w:hAnsi="宋体" w:cs="宋体" w:hint="eastAsia"/>
          <w:kern w:val="0"/>
          <w:szCs w:val="21"/>
        </w:rPr>
        <w:t>原理</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7673D776" w14:textId="54803E1A" w:rsidR="001E0093" w:rsidRPr="00CE7FBA" w:rsidRDefault="001E0093" w:rsidP="001E0093">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12FDF7EB" w14:textId="77777777" w:rsidR="008500E9" w:rsidRDefault="008500E9" w:rsidP="00D844AD">
      <w:pPr>
        <w:ind w:firstLineChars="200" w:firstLine="480"/>
        <w:rPr>
          <w:rFonts w:cs="宋体"/>
          <w:color w:val="E36C0A"/>
        </w:rPr>
        <w:sectPr w:rsidR="008500E9" w:rsidSect="001E0093">
          <w:headerReference w:type="default" r:id="rId39"/>
          <w:footerReference w:type="default" r:id="rId40"/>
          <w:footnotePr>
            <w:numRestart w:val="eachPage"/>
          </w:footnotePr>
          <w:pgSz w:w="11906" w:h="16838"/>
          <w:pgMar w:top="1843" w:right="1416" w:bottom="1418" w:left="1531" w:header="851" w:footer="992" w:gutter="0"/>
          <w:cols w:space="720"/>
          <w:docGrid w:type="linesAndChars" w:linePitch="459"/>
        </w:sectPr>
      </w:pPr>
      <w:bookmarkStart w:id="43" w:name="_Hlt133999525"/>
      <w:bookmarkStart w:id="44" w:name="_Hlt133997595"/>
      <w:bookmarkStart w:id="45" w:name="_Hlt133996523"/>
      <w:bookmarkStart w:id="46" w:name="_Hlt134000930"/>
      <w:bookmarkEnd w:id="41"/>
      <w:bookmarkEnd w:id="42"/>
      <w:bookmarkEnd w:id="43"/>
      <w:bookmarkEnd w:id="44"/>
      <w:bookmarkEnd w:id="45"/>
      <w:bookmarkEnd w:id="46"/>
    </w:p>
    <w:p w14:paraId="341C9CA2" w14:textId="77777777" w:rsidR="00FC18B6" w:rsidRDefault="00FC18B6" w:rsidP="00D844AD">
      <w:pPr>
        <w:ind w:firstLineChars="200" w:firstLine="480"/>
      </w:pPr>
    </w:p>
    <w:tbl>
      <w:tblPr>
        <w:tblW w:w="9180" w:type="dxa"/>
        <w:tblLook w:val="0000" w:firstRow="0" w:lastRow="0" w:firstColumn="0" w:lastColumn="0" w:noHBand="0" w:noVBand="0"/>
      </w:tblPr>
      <w:tblGrid>
        <w:gridCol w:w="9180"/>
      </w:tblGrid>
      <w:tr w:rsidR="008500E9" w14:paraId="64D618B3" w14:textId="77777777" w:rsidTr="002B73CD">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2B73CD">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116870">
            <w:pPr>
              <w:spacing w:line="276" w:lineRule="auto"/>
              <w:ind w:firstLineChars="177" w:firstLine="425"/>
            </w:pPr>
            <w:r w:rsidRPr="00D04B5E">
              <w:rPr>
                <w:rFonts w:hint="eastAsia"/>
              </w:rPr>
              <w:t>特此声明！</w:t>
            </w:r>
          </w:p>
          <w:p w14:paraId="2F08B569" w14:textId="11695DAB" w:rsidR="008500E9" w:rsidRDefault="008500E9" w:rsidP="004B5FEA">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tag w:val=""/>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154804">
                  <w:rPr>
                    <w:rFonts w:hint="eastAsia"/>
                    <w:b/>
                    <w:lang w:val="en-GB"/>
                  </w:rPr>
                  <w:t>罗虞阳</w:t>
                </w:r>
                <w:proofErr w:type="gramEnd"/>
              </w:sdtContent>
            </w:sdt>
            <w:r w:rsidR="008769F9">
              <w:rPr>
                <w:noProof/>
              </w:rPr>
              <w:drawing>
                <wp:inline distT="0" distB="0" distL="0" distR="0" wp14:anchorId="1D294AC9" wp14:editId="1E045C64">
                  <wp:extent cx="401830" cy="261617"/>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0800000" flipH="1" flipV="1">
                            <a:off x="0" y="0"/>
                            <a:ext cx="411507" cy="267917"/>
                          </a:xfrm>
                          <a:prstGeom prst="rect">
                            <a:avLst/>
                          </a:prstGeom>
                        </pic:spPr>
                      </pic:pic>
                    </a:graphicData>
                  </a:graphic>
                </wp:inline>
              </w:drawing>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2B73CD">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2B73CD">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2B73CD">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2B73CD">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1694"/>
              <w:gridCol w:w="1695"/>
              <w:gridCol w:w="1695"/>
              <w:gridCol w:w="1695"/>
            </w:tblGrid>
            <w:tr w:rsidR="002B73CD" w14:paraId="508EF620" w14:textId="77777777" w:rsidTr="00A5217F">
              <w:trPr>
                <w:trHeight w:val="1244"/>
              </w:trPr>
              <w:tc>
                <w:tcPr>
                  <w:tcW w:w="1584" w:type="dxa"/>
                  <w:vAlign w:val="center"/>
                </w:tcPr>
                <w:p w14:paraId="014E1397"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69E193A6" w14:textId="0215674E"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课程目标1</w:t>
                  </w:r>
                </w:p>
                <w:p w14:paraId="645BAC33" w14:textId="0C8CE8F0" w:rsidR="002B73CD" w:rsidRDefault="002B73CD" w:rsidP="002B73CD">
                  <w:pPr>
                    <w:jc w:val="center"/>
                    <w:rPr>
                      <w:rFonts w:ascii="楷体" w:eastAsia="楷体" w:hAnsi="楷体"/>
                      <w:sz w:val="28"/>
                      <w:szCs w:val="28"/>
                    </w:rPr>
                  </w:pPr>
                  <w:r>
                    <w:rPr>
                      <w:rFonts w:ascii="楷体" w:eastAsia="楷体" w:hAnsi="楷体" w:hint="eastAsia"/>
                      <w:sz w:val="28"/>
                      <w:szCs w:val="28"/>
                    </w:rPr>
                    <w:t>工具应用</w:t>
                  </w:r>
                </w:p>
                <w:p w14:paraId="47510967" w14:textId="572C6E19" w:rsidR="002B73CD" w:rsidRDefault="002B73CD" w:rsidP="002B73CD">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0A6AD832" w14:textId="7DCDD923"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课程目标2</w:t>
                  </w:r>
                </w:p>
                <w:p w14:paraId="4E825CFA" w14:textId="6B9ACCDB" w:rsidR="002B73CD" w:rsidRDefault="002B73CD" w:rsidP="002B73CD">
                  <w:pPr>
                    <w:jc w:val="center"/>
                    <w:rPr>
                      <w:rFonts w:ascii="楷体" w:eastAsia="楷体" w:hAnsi="楷体"/>
                      <w:sz w:val="28"/>
                      <w:szCs w:val="28"/>
                    </w:rPr>
                  </w:pPr>
                  <w:r>
                    <w:rPr>
                      <w:rFonts w:ascii="楷体" w:eastAsia="楷体" w:hAnsi="楷体" w:hint="eastAsia"/>
                      <w:sz w:val="28"/>
                      <w:szCs w:val="28"/>
                    </w:rPr>
                    <w:t>设计实现</w:t>
                  </w:r>
                </w:p>
                <w:p w14:paraId="3FF4B9A3" w14:textId="3C2F93BF" w:rsidR="002B73CD" w:rsidRDefault="002B73CD" w:rsidP="002B73CD">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2A827EA4" w14:textId="767DAC26"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课程目标3</w:t>
                  </w:r>
                </w:p>
                <w:p w14:paraId="587C3C0C" w14:textId="4F1F7841" w:rsidR="002B73CD" w:rsidRDefault="002B73CD" w:rsidP="002B73CD">
                  <w:pPr>
                    <w:jc w:val="center"/>
                    <w:rPr>
                      <w:rFonts w:ascii="楷体" w:eastAsia="楷体" w:hAnsi="楷体"/>
                      <w:sz w:val="28"/>
                      <w:szCs w:val="28"/>
                    </w:rPr>
                  </w:pPr>
                  <w:r>
                    <w:rPr>
                      <w:rFonts w:ascii="楷体" w:eastAsia="楷体" w:hAnsi="楷体" w:hint="eastAsia"/>
                      <w:sz w:val="28"/>
                      <w:szCs w:val="28"/>
                    </w:rPr>
                    <w:t xml:space="preserve">验收与报告 </w:t>
                  </w:r>
                </w:p>
                <w:p w14:paraId="6B412242" w14:textId="2E8ED7E3" w:rsidR="002B73CD" w:rsidRDefault="002B73CD" w:rsidP="002B73CD">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3CCC1F29"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（100分）</w:t>
                  </w:r>
                </w:p>
              </w:tc>
            </w:tr>
            <w:tr w:rsidR="002B73CD" w14:paraId="6A9C932B" w14:textId="77777777" w:rsidTr="00A5217F">
              <w:trPr>
                <w:trHeight w:val="1133"/>
              </w:trPr>
              <w:tc>
                <w:tcPr>
                  <w:tcW w:w="1584" w:type="dxa"/>
                  <w:vAlign w:val="center"/>
                </w:tcPr>
                <w:p w14:paraId="17851872" w14:textId="77777777" w:rsidR="002B73CD" w:rsidRDefault="002B73CD" w:rsidP="002B73CD">
                  <w:pPr>
                    <w:jc w:val="center"/>
                  </w:pPr>
                  <w:r>
                    <w:rPr>
                      <w:rFonts w:ascii="楷体" w:eastAsia="楷体" w:hAnsi="楷体" w:hint="eastAsia"/>
                      <w:sz w:val="28"/>
                      <w:szCs w:val="28"/>
                    </w:rPr>
                    <w:t>得分</w:t>
                  </w:r>
                </w:p>
              </w:tc>
              <w:tc>
                <w:tcPr>
                  <w:tcW w:w="1694" w:type="dxa"/>
                  <w:vAlign w:val="center"/>
                </w:tcPr>
                <w:p w14:paraId="32C2B144" w14:textId="77777777" w:rsidR="002B73CD" w:rsidRPr="002E612D" w:rsidRDefault="002B73CD" w:rsidP="002B73CD">
                  <w:pPr>
                    <w:jc w:val="center"/>
                    <w:rPr>
                      <w:rFonts w:ascii="楷体" w:eastAsia="楷体" w:hAnsi="楷体"/>
                      <w:sz w:val="28"/>
                    </w:rPr>
                  </w:pPr>
                </w:p>
              </w:tc>
              <w:tc>
                <w:tcPr>
                  <w:tcW w:w="1695" w:type="dxa"/>
                  <w:vAlign w:val="center"/>
                </w:tcPr>
                <w:p w14:paraId="680799B0" w14:textId="0AE29D8C" w:rsidR="002B73CD" w:rsidRPr="002E612D" w:rsidRDefault="002B73CD" w:rsidP="002B73CD">
                  <w:pPr>
                    <w:jc w:val="center"/>
                    <w:rPr>
                      <w:rFonts w:ascii="楷体" w:eastAsia="楷体" w:hAnsi="楷体"/>
                      <w:sz w:val="28"/>
                    </w:rPr>
                  </w:pPr>
                </w:p>
              </w:tc>
              <w:tc>
                <w:tcPr>
                  <w:tcW w:w="1695" w:type="dxa"/>
                  <w:vAlign w:val="center"/>
                </w:tcPr>
                <w:p w14:paraId="069FF1B2" w14:textId="77777777" w:rsidR="002B73CD" w:rsidRPr="002E612D" w:rsidRDefault="002B73CD" w:rsidP="002B73CD">
                  <w:pPr>
                    <w:jc w:val="center"/>
                    <w:rPr>
                      <w:rFonts w:ascii="楷体" w:eastAsia="楷体" w:hAnsi="楷体"/>
                      <w:sz w:val="28"/>
                    </w:rPr>
                  </w:pPr>
                </w:p>
              </w:tc>
              <w:tc>
                <w:tcPr>
                  <w:tcW w:w="1695" w:type="dxa"/>
                  <w:vAlign w:val="center"/>
                </w:tcPr>
                <w:p w14:paraId="4107FDB3" w14:textId="77777777" w:rsidR="002B73CD" w:rsidRPr="0078384B" w:rsidRDefault="002B73CD" w:rsidP="002B73CD">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0A0304">
        <w:trPr>
          <w:trHeight w:val="808"/>
        </w:trPr>
        <w:tc>
          <w:tcPr>
            <w:tcW w:w="9180" w:type="dxa"/>
            <w:vAlign w:val="bottom"/>
          </w:tcPr>
          <w:p w14:paraId="379051A3" w14:textId="633BE6CB" w:rsidR="008500E9" w:rsidRPr="00FF443C" w:rsidRDefault="008500E9" w:rsidP="000A0304">
            <w:pPr>
              <w:wordWrap w:val="0"/>
              <w:spacing w:line="300" w:lineRule="auto"/>
              <w:jc w:val="right"/>
              <w:rPr>
                <w:b/>
              </w:rPr>
            </w:pPr>
            <w:r>
              <w:rPr>
                <w:rFonts w:hint="eastAsia"/>
                <w:b/>
              </w:rPr>
              <w:t xml:space="preserve">       </w:t>
            </w:r>
            <w:r w:rsidR="00A5217F">
              <w:rPr>
                <w:b/>
              </w:rPr>
              <w:t xml:space="preserve">         </w:t>
            </w:r>
            <w:r>
              <w:rPr>
                <w:rFonts w:hint="eastAsia"/>
                <w:b/>
              </w:rPr>
              <w:t xml:space="preserve"> </w:t>
            </w:r>
            <w:r w:rsidR="00A5217F">
              <w:rPr>
                <w:b/>
              </w:rPr>
              <w:t xml:space="preserve">   </w:t>
            </w:r>
            <w:r>
              <w:rPr>
                <w:rFonts w:hint="eastAsia"/>
                <w:b/>
              </w:rPr>
              <w:t xml:space="preserve"> </w:t>
            </w:r>
            <w:r w:rsidR="00A5217F">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42"/>
      <w:footerReference w:type="default" r:id="rId43"/>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570A1" w14:textId="77777777" w:rsidR="005B4BE3" w:rsidRDefault="005B4BE3">
      <w:r>
        <w:separator/>
      </w:r>
    </w:p>
  </w:endnote>
  <w:endnote w:type="continuationSeparator" w:id="0">
    <w:p w14:paraId="5055AEBB" w14:textId="77777777" w:rsidR="005B4BE3" w:rsidRDefault="005B4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23D61559-39A5-42A3-A514-961B660322F7}"/>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2" w:fontKey="{F5822267-FCD0-4BCE-BA05-9FDBCEF6AD7D}"/>
  </w:font>
  <w:font w:name="Cambria">
    <w:panose1 w:val="02040503050406030204"/>
    <w:charset w:val="00"/>
    <w:family w:val="roman"/>
    <w:pitch w:val="variable"/>
    <w:sig w:usb0="E00006FF" w:usb1="420024FF" w:usb2="02000000" w:usb3="00000000" w:csb0="0000019F" w:csb1="00000000"/>
    <w:embedBoldItalic r:id="rId3" w:subsetted="1" w:fontKey="{ED37023A-314C-4ABA-A075-77D1FF09DC83}"/>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4" w:subsetted="1" w:fontKey="{974A88A9-6BDE-4F22-9ADF-F77C9D376D25}"/>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5" w:subsetted="1" w:fontKey="{25D12EBE-7FD3-411A-AFAC-0BC610318AF7}"/>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embedRegular r:id="rId6" w:subsetted="1" w:fontKey="{DE540F7B-6A48-44AD-9B47-4DD29AE2C7CF}"/>
    <w:embedBold r:id="rId7" w:subsetted="1" w:fontKey="{118C332F-691A-432E-9A29-7AE22ED35BF5}"/>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07472" w14:textId="00E28068" w:rsidR="000C5960" w:rsidRDefault="00F01802">
    <w:pPr>
      <w:pStyle w:val="affa"/>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46923"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rsidR="000C5960">
      <w:fldChar w:fldCharType="begin"/>
    </w:r>
    <w:r w:rsidR="000C5960">
      <w:instrText>PAGE   \* MERGEFORMAT</w:instrText>
    </w:r>
    <w:r w:rsidR="000C5960">
      <w:fldChar w:fldCharType="separate"/>
    </w:r>
    <w:r w:rsidR="008B28F4" w:rsidRPr="008B28F4">
      <w:rPr>
        <w:noProof/>
      </w:rPr>
      <w:t>I</w:t>
    </w:r>
    <w:r w:rsidR="000C596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9A9" w14:textId="45E455D7" w:rsidR="008500E9" w:rsidRDefault="00F01802">
    <w:pPr>
      <w:pStyle w:val="affa"/>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6590"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rsidR="008500E9">
      <w:fldChar w:fldCharType="begin"/>
    </w:r>
    <w:r w:rsidR="008500E9">
      <w:instrText>PAGE   \* MERGEFORMAT</w:instrText>
    </w:r>
    <w:r w:rsidR="008500E9">
      <w:fldChar w:fldCharType="separate"/>
    </w:r>
    <w:r w:rsidR="008B28F4" w:rsidRPr="008B28F4">
      <w:rPr>
        <w:noProof/>
      </w:rPr>
      <w:t>20</w:t>
    </w:r>
    <w:r w:rsidR="008500E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E2E4C" w14:textId="6F372735" w:rsidR="008500E9" w:rsidRDefault="00F01802">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FBAC0"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rsidR="008500E9">
      <w:fldChar w:fldCharType="begin"/>
    </w:r>
    <w:r w:rsidR="008500E9">
      <w:instrText>PAGE   \* MERGEFORMAT</w:instrText>
    </w:r>
    <w:r w:rsidR="008500E9">
      <w:fldChar w:fldCharType="separate"/>
    </w:r>
    <w:r w:rsidR="008B28F4" w:rsidRPr="008B28F4">
      <w:rPr>
        <w:noProof/>
      </w:rPr>
      <w:t>25</w:t>
    </w:r>
    <w:r w:rsidR="008500E9">
      <w:fldChar w:fldCharType="end"/>
    </w:r>
  </w:p>
  <w:p w14:paraId="32A2FD7D" w14:textId="77777777" w:rsidR="00116870" w:rsidRDefault="00116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F1059" w14:textId="77777777" w:rsidR="005B4BE3" w:rsidRDefault="005B4BE3">
      <w:r>
        <w:separator/>
      </w:r>
    </w:p>
  </w:footnote>
  <w:footnote w:type="continuationSeparator" w:id="0">
    <w:p w14:paraId="3C875A06" w14:textId="77777777" w:rsidR="005B4BE3" w:rsidRDefault="005B4B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C96A" w14:textId="77777777" w:rsidR="000C5960" w:rsidRDefault="000C5960">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5FC5B" w14:textId="77777777" w:rsidR="006B313D" w:rsidRDefault="006B313D"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1738F" w14:textId="07B3AE00" w:rsidR="000C5960" w:rsidRDefault="00F01802">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77777777" w:rsidR="000C5960" w:rsidRDefault="000C5960">
                            <w:pPr>
                              <w:jc w:val="center"/>
                              <w:rPr>
                                <w:rFonts w:ascii="华文楷体" w:eastAsia="华文楷体" w:hAnsi="华文楷体"/>
                              </w:rPr>
                            </w:pPr>
                            <w:r>
                              <w:rPr>
                                <w:rFonts w:ascii="华文楷体" w:eastAsia="华文楷体" w:hAnsi="华文楷体" w:hint="eastAsia"/>
                                <w:b/>
                                <w:bCs/>
                                <w:spacing w:val="20"/>
                                <w:sz w:val="33"/>
                              </w:rPr>
                              <w:t xml:space="preserve">华 中 科 技 大 学 课 程 </w:t>
                            </w:r>
                            <w:r w:rsidR="00AE5471">
                              <w:rPr>
                                <w:rFonts w:ascii="华文楷体" w:eastAsia="华文楷体" w:hAnsi="华文楷体" w:hint="eastAsia"/>
                                <w:b/>
                                <w:bCs/>
                                <w:spacing w:val="20"/>
                                <w:sz w:val="33"/>
                              </w:rPr>
                              <w:t>实 验</w:t>
                            </w:r>
                            <w:r>
                              <w:rPr>
                                <w:rFonts w:ascii="华文楷体" w:eastAsia="华文楷体" w:hAnsi="华文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77777777" w:rsidR="000C5960" w:rsidRDefault="000C5960">
                      <w:pPr>
                        <w:jc w:val="center"/>
                        <w:rPr>
                          <w:rFonts w:ascii="华文楷体" w:eastAsia="华文楷体" w:hAnsi="华文楷体"/>
                        </w:rPr>
                      </w:pPr>
                      <w:r>
                        <w:rPr>
                          <w:rFonts w:ascii="华文楷体" w:eastAsia="华文楷体" w:hAnsi="华文楷体" w:hint="eastAsia"/>
                          <w:b/>
                          <w:bCs/>
                          <w:spacing w:val="20"/>
                          <w:sz w:val="33"/>
                        </w:rPr>
                        <w:t xml:space="preserve">华 中 科 技 大 学 课 程 </w:t>
                      </w:r>
                      <w:r w:rsidR="00AE5471">
                        <w:rPr>
                          <w:rFonts w:ascii="华文楷体" w:eastAsia="华文楷体" w:hAnsi="华文楷体" w:hint="eastAsia"/>
                          <w:b/>
                          <w:bCs/>
                          <w:spacing w:val="20"/>
                          <w:sz w:val="33"/>
                        </w:rPr>
                        <w:t>实 验</w:t>
                      </w:r>
                      <w:r>
                        <w:rPr>
                          <w:rFonts w:ascii="华文楷体" w:eastAsia="华文楷体" w:hAnsi="华文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659E" w14:textId="76E88349" w:rsidR="008500E9" w:rsidRDefault="00F01802">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BDC6D" w14:textId="77777777" w:rsidR="008500E9" w:rsidRDefault="008500E9">
    <w:pPr>
      <w:pStyle w:val="aff4"/>
      <w:pBdr>
        <w:bottom w:val="none" w:sz="0" w:space="0" w:color="auto"/>
      </w:pBdr>
    </w:pPr>
  </w:p>
  <w:p w14:paraId="5D54010F" w14:textId="51E9092A" w:rsidR="00116870" w:rsidRDefault="00F01802">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DECA"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wi3g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" filled="f" stroked="f">
              <v:textbo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1A3E7186"/>
    <w:multiLevelType w:val="hybridMultilevel"/>
    <w:tmpl w:val="329E5D16"/>
    <w:lvl w:ilvl="0" w:tplc="2CD2D5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5" w15:restartNumberingAfterBreak="0">
    <w:nsid w:val="504C4322"/>
    <w:multiLevelType w:val="hybridMultilevel"/>
    <w:tmpl w:val="30BC15AA"/>
    <w:lvl w:ilvl="0" w:tplc="CB46CD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3"/>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4"/>
  </w:num>
  <w:num w:numId="27">
    <w:abstractNumId w:val="10"/>
  </w:num>
  <w:num w:numId="28">
    <w:abstractNumId w:val="12"/>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1BC8"/>
    <w:rsid w:val="00023E8D"/>
    <w:rsid w:val="000349F6"/>
    <w:rsid w:val="000425AB"/>
    <w:rsid w:val="00052016"/>
    <w:rsid w:val="00086216"/>
    <w:rsid w:val="000A0304"/>
    <w:rsid w:val="000C5960"/>
    <w:rsid w:val="000F5FF3"/>
    <w:rsid w:val="000F66C9"/>
    <w:rsid w:val="00116870"/>
    <w:rsid w:val="00125ADE"/>
    <w:rsid w:val="00140BB2"/>
    <w:rsid w:val="00154804"/>
    <w:rsid w:val="00172A27"/>
    <w:rsid w:val="00186A26"/>
    <w:rsid w:val="00193CF4"/>
    <w:rsid w:val="001A10E8"/>
    <w:rsid w:val="001C07E4"/>
    <w:rsid w:val="001C5F4B"/>
    <w:rsid w:val="001E0093"/>
    <w:rsid w:val="001F548F"/>
    <w:rsid w:val="0020007E"/>
    <w:rsid w:val="00207D8A"/>
    <w:rsid w:val="002113B0"/>
    <w:rsid w:val="00217EE9"/>
    <w:rsid w:val="00220015"/>
    <w:rsid w:val="002370A2"/>
    <w:rsid w:val="00244457"/>
    <w:rsid w:val="00251310"/>
    <w:rsid w:val="00260946"/>
    <w:rsid w:val="00262EA4"/>
    <w:rsid w:val="00263D7E"/>
    <w:rsid w:val="0026497A"/>
    <w:rsid w:val="0029097C"/>
    <w:rsid w:val="00294C2D"/>
    <w:rsid w:val="002A69FE"/>
    <w:rsid w:val="002B45CE"/>
    <w:rsid w:val="002B73CD"/>
    <w:rsid w:val="002C2482"/>
    <w:rsid w:val="002E6A37"/>
    <w:rsid w:val="002F543A"/>
    <w:rsid w:val="002F77AC"/>
    <w:rsid w:val="00325E46"/>
    <w:rsid w:val="003279EE"/>
    <w:rsid w:val="00337862"/>
    <w:rsid w:val="00342864"/>
    <w:rsid w:val="003462FA"/>
    <w:rsid w:val="003468E8"/>
    <w:rsid w:val="00361F8B"/>
    <w:rsid w:val="00374A36"/>
    <w:rsid w:val="00377DB8"/>
    <w:rsid w:val="00380928"/>
    <w:rsid w:val="003907EC"/>
    <w:rsid w:val="003A2CB6"/>
    <w:rsid w:val="003A566F"/>
    <w:rsid w:val="003E16EA"/>
    <w:rsid w:val="003F00F8"/>
    <w:rsid w:val="004400A2"/>
    <w:rsid w:val="0044137D"/>
    <w:rsid w:val="00452240"/>
    <w:rsid w:val="00457D89"/>
    <w:rsid w:val="00460497"/>
    <w:rsid w:val="004660DE"/>
    <w:rsid w:val="004868D4"/>
    <w:rsid w:val="00497551"/>
    <w:rsid w:val="004A59A7"/>
    <w:rsid w:val="004B5FEA"/>
    <w:rsid w:val="004C5D1E"/>
    <w:rsid w:val="00513BC6"/>
    <w:rsid w:val="00515E1E"/>
    <w:rsid w:val="00516C7B"/>
    <w:rsid w:val="00517FB0"/>
    <w:rsid w:val="00532DCF"/>
    <w:rsid w:val="00540570"/>
    <w:rsid w:val="005754B2"/>
    <w:rsid w:val="00585757"/>
    <w:rsid w:val="00590089"/>
    <w:rsid w:val="005A6CFA"/>
    <w:rsid w:val="005A7DE6"/>
    <w:rsid w:val="005B4BE3"/>
    <w:rsid w:val="0061174A"/>
    <w:rsid w:val="006241B3"/>
    <w:rsid w:val="0063251C"/>
    <w:rsid w:val="00655B33"/>
    <w:rsid w:val="00661203"/>
    <w:rsid w:val="0067778B"/>
    <w:rsid w:val="006B313D"/>
    <w:rsid w:val="006B4441"/>
    <w:rsid w:val="006F43BC"/>
    <w:rsid w:val="00701C8F"/>
    <w:rsid w:val="007301FD"/>
    <w:rsid w:val="00734300"/>
    <w:rsid w:val="007368B3"/>
    <w:rsid w:val="00741A92"/>
    <w:rsid w:val="007604BB"/>
    <w:rsid w:val="00761662"/>
    <w:rsid w:val="0076565C"/>
    <w:rsid w:val="007861D1"/>
    <w:rsid w:val="00792FA6"/>
    <w:rsid w:val="0079589D"/>
    <w:rsid w:val="007E12D0"/>
    <w:rsid w:val="007E66CC"/>
    <w:rsid w:val="008237E9"/>
    <w:rsid w:val="008238D0"/>
    <w:rsid w:val="0083285C"/>
    <w:rsid w:val="008379A6"/>
    <w:rsid w:val="008500E9"/>
    <w:rsid w:val="0085188D"/>
    <w:rsid w:val="008769F9"/>
    <w:rsid w:val="008938DA"/>
    <w:rsid w:val="008B28F4"/>
    <w:rsid w:val="008B606E"/>
    <w:rsid w:val="008C1D08"/>
    <w:rsid w:val="008F0EAC"/>
    <w:rsid w:val="008F3AB4"/>
    <w:rsid w:val="009170F2"/>
    <w:rsid w:val="00921F67"/>
    <w:rsid w:val="00925317"/>
    <w:rsid w:val="0093739E"/>
    <w:rsid w:val="00946B12"/>
    <w:rsid w:val="0096466F"/>
    <w:rsid w:val="00971E8F"/>
    <w:rsid w:val="00987260"/>
    <w:rsid w:val="009A188F"/>
    <w:rsid w:val="009A20BE"/>
    <w:rsid w:val="009B5B12"/>
    <w:rsid w:val="009C4167"/>
    <w:rsid w:val="009E242B"/>
    <w:rsid w:val="009E5D66"/>
    <w:rsid w:val="009F4396"/>
    <w:rsid w:val="00A0177D"/>
    <w:rsid w:val="00A1759D"/>
    <w:rsid w:val="00A24657"/>
    <w:rsid w:val="00A5217F"/>
    <w:rsid w:val="00A53231"/>
    <w:rsid w:val="00A57071"/>
    <w:rsid w:val="00A76CB0"/>
    <w:rsid w:val="00A912F9"/>
    <w:rsid w:val="00A9797D"/>
    <w:rsid w:val="00AA50A1"/>
    <w:rsid w:val="00AC0BF8"/>
    <w:rsid w:val="00AC4BE3"/>
    <w:rsid w:val="00AC7DFC"/>
    <w:rsid w:val="00AD752A"/>
    <w:rsid w:val="00AE5471"/>
    <w:rsid w:val="00AE7CDE"/>
    <w:rsid w:val="00B5427A"/>
    <w:rsid w:val="00B60798"/>
    <w:rsid w:val="00B70589"/>
    <w:rsid w:val="00B74C5F"/>
    <w:rsid w:val="00B81043"/>
    <w:rsid w:val="00B83CC5"/>
    <w:rsid w:val="00B91A6F"/>
    <w:rsid w:val="00B949F8"/>
    <w:rsid w:val="00BA1EFC"/>
    <w:rsid w:val="00BA6E86"/>
    <w:rsid w:val="00BC4B66"/>
    <w:rsid w:val="00BD59DA"/>
    <w:rsid w:val="00BF0CCA"/>
    <w:rsid w:val="00BF56A6"/>
    <w:rsid w:val="00C212EC"/>
    <w:rsid w:val="00C3471B"/>
    <w:rsid w:val="00C43794"/>
    <w:rsid w:val="00C52766"/>
    <w:rsid w:val="00C6058E"/>
    <w:rsid w:val="00CA3FE2"/>
    <w:rsid w:val="00CB1F1D"/>
    <w:rsid w:val="00CB2392"/>
    <w:rsid w:val="00CB7181"/>
    <w:rsid w:val="00CC375F"/>
    <w:rsid w:val="00CC49C2"/>
    <w:rsid w:val="00CC727B"/>
    <w:rsid w:val="00CE7FBA"/>
    <w:rsid w:val="00D00130"/>
    <w:rsid w:val="00D05531"/>
    <w:rsid w:val="00D067A2"/>
    <w:rsid w:val="00D21C3E"/>
    <w:rsid w:val="00D22C98"/>
    <w:rsid w:val="00D24416"/>
    <w:rsid w:val="00D25E33"/>
    <w:rsid w:val="00D319EF"/>
    <w:rsid w:val="00D337FA"/>
    <w:rsid w:val="00D44BFA"/>
    <w:rsid w:val="00D5242B"/>
    <w:rsid w:val="00D556FF"/>
    <w:rsid w:val="00D61E74"/>
    <w:rsid w:val="00D7519A"/>
    <w:rsid w:val="00D844AD"/>
    <w:rsid w:val="00D84516"/>
    <w:rsid w:val="00D87DBA"/>
    <w:rsid w:val="00DA239E"/>
    <w:rsid w:val="00DB0E4E"/>
    <w:rsid w:val="00DB5451"/>
    <w:rsid w:val="00DD79D0"/>
    <w:rsid w:val="00DE1F85"/>
    <w:rsid w:val="00E05066"/>
    <w:rsid w:val="00E171B7"/>
    <w:rsid w:val="00E4054C"/>
    <w:rsid w:val="00E4258F"/>
    <w:rsid w:val="00E72023"/>
    <w:rsid w:val="00E96589"/>
    <w:rsid w:val="00EB1C29"/>
    <w:rsid w:val="00EB7723"/>
    <w:rsid w:val="00EB7E15"/>
    <w:rsid w:val="00ED1259"/>
    <w:rsid w:val="00ED4C08"/>
    <w:rsid w:val="00F01802"/>
    <w:rsid w:val="00F10F46"/>
    <w:rsid w:val="00F16182"/>
    <w:rsid w:val="00F16FDC"/>
    <w:rsid w:val="00F21128"/>
    <w:rsid w:val="00F5775D"/>
    <w:rsid w:val="00F72B0B"/>
    <w:rsid w:val="00F85593"/>
    <w:rsid w:val="00FA0683"/>
    <w:rsid w:val="00FB25D5"/>
    <w:rsid w:val="00FC18B6"/>
    <w:rsid w:val="00FC5E68"/>
    <w:rsid w:val="00FD3258"/>
    <w:rsid w:val="00FD423D"/>
    <w:rsid w:val="00FE2FB4"/>
    <w:rsid w:val="00FF443C"/>
    <w:rsid w:val="00FF572F"/>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7FA146"/>
  <w15:chartTrackingRefBased/>
  <w15:docId w15:val="{E9B004FC-DFFB-42AA-8B8E-A1514FEB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2">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character" w:styleId="affc">
    <w:name w:val="Placeholder Text"/>
    <w:basedOn w:val="a4"/>
    <w:uiPriority w:val="99"/>
    <w:semiHidden/>
    <w:rsid w:val="004B5FEA"/>
    <w:rPr>
      <w:color w:val="808080"/>
    </w:rPr>
  </w:style>
  <w:style w:type="character" w:styleId="affd">
    <w:name w:val="Unresolved Mention"/>
    <w:basedOn w:val="a4"/>
    <w:uiPriority w:val="99"/>
    <w:semiHidden/>
    <w:unhideWhenUsed/>
    <w:rsid w:val="00154804"/>
    <w:rPr>
      <w:color w:val="605E5C"/>
      <w:shd w:val="clear" w:color="auto" w:fill="E1DFDD"/>
    </w:rPr>
  </w:style>
  <w:style w:type="paragraph" w:styleId="TOC1">
    <w:name w:val="toc 1"/>
    <w:basedOn w:val="a2"/>
    <w:next w:val="a2"/>
    <w:autoRedefine/>
    <w:uiPriority w:val="39"/>
    <w:unhideWhenUsed/>
    <w:rsid w:val="008C1D08"/>
  </w:style>
  <w:style w:type="paragraph" w:styleId="TOC2">
    <w:name w:val="toc 2"/>
    <w:basedOn w:val="a2"/>
    <w:next w:val="a2"/>
    <w:autoRedefine/>
    <w:uiPriority w:val="39"/>
    <w:unhideWhenUsed/>
    <w:rsid w:val="008C1D08"/>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55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1375081937@qq.com" TargetMode="External"/><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AE21C0" w:rsidRDefault="001C7CF8">
          <w:r w:rsidRPr="00403F69">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AE21C0" w:rsidRDefault="001C7CF8" w:rsidP="001C7CF8">
          <w:pPr>
            <w:pStyle w:val="F20C5FF529FB464EBD28336C93EEB0E2"/>
          </w:pPr>
          <w:r w:rsidRPr="00403F69">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F8"/>
    <w:rsid w:val="001C7CF8"/>
    <w:rsid w:val="001F6169"/>
    <w:rsid w:val="003335F4"/>
    <w:rsid w:val="004C2E29"/>
    <w:rsid w:val="004C6B06"/>
    <w:rsid w:val="00737C6F"/>
    <w:rsid w:val="00765006"/>
    <w:rsid w:val="007664EF"/>
    <w:rsid w:val="00AE21C0"/>
    <w:rsid w:val="00BF4BCE"/>
    <w:rsid w:val="00C92C8F"/>
    <w:rsid w:val="00EA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7CF8"/>
    <w:rPr>
      <w:color w:val="808080"/>
    </w:rPr>
  </w:style>
  <w:style w:type="paragraph" w:customStyle="1" w:styleId="F20C5FF529FB464EBD28336C93EEB0E2">
    <w:name w:val="F20C5FF529FB464EBD28336C93EEB0E2"/>
    <w:rsid w:val="001C7CF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A7154-4A52-4FF8-9FC3-E0AECC8EB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941</Words>
  <Characters>5366</Characters>
  <Application>Microsoft Office Word</Application>
  <DocSecurity>0</DocSecurity>
  <PresentationFormat/>
  <Lines>44</Lines>
  <Paragraphs>12</Paragraphs>
  <Slides>0</Slides>
  <Notes>0</Notes>
  <HiddenSlides>0</HiddenSlides>
  <MMClips>0</MMClips>
  <ScaleCrop>false</ScaleCrop>
  <Manager/>
  <Company>HUST</Company>
  <LinksUpToDate>false</LinksUpToDate>
  <CharactersWithSpaces>6295</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罗虞阳</dc:creator>
  <cp:keywords/>
  <dc:description/>
  <cp:lastModifiedBy>虞阳 罗</cp:lastModifiedBy>
  <cp:revision>60</cp:revision>
  <cp:lastPrinted>2021-12-19T04:48:00Z</cp:lastPrinted>
  <dcterms:created xsi:type="dcterms:W3CDTF">2019-11-14T02:37:00Z</dcterms:created>
  <dcterms:modified xsi:type="dcterms:W3CDTF">2021-12-19T04:49:00Z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